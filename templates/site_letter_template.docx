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0F92" w14:textId="04B452C2" w:rsidR="0003301A" w:rsidRPr="006974DA" w:rsidRDefault="00603ADB" w:rsidP="006974DA">
      <w:pPr>
        <w:pStyle w:val="Heading1"/>
        <w:rPr>
          <w:rFonts w:ascii="Angsana New" w:hAnsi="Angsana New" w:cs="Angsana New"/>
        </w:rPr>
      </w:pPr>
      <w:r>
        <w:rPr>
          <w:rFonts w:ascii="Angsana New" w:hAnsi="Angsana New" w:cs="Angsana New"/>
          <w:cs/>
        </w:rPr>
        <w:t>เลขที่      {DOC_NO}</w:t>
      </w:r>
      <w:r>
        <w:rPr>
          <w:rFonts w:ascii="Angsana New" w:hAnsi="Angsana New" w:cs="Angsana New" w:hint="cs"/>
          <w:cs/>
        </w:rPr>
      </w:r>
      <w:r>
        <w:rPr>
          <w:rFonts w:ascii="Angsana New" w:hAnsi="Angsana New" w:cs="Angsana New"/>
          <w:cs/>
        </w:rPr>
      </w:r>
      <w:r>
        <w:rPr>
          <w:rFonts w:ascii="Angsana New" w:hAnsi="Angsana New" w:cs="Angsana New"/>
        </w:rPr>
      </w:r>
      <w:r w:rsidR="006974DA" w:rsidRPr="006974DA">
        <w:rPr>
          <w:rFonts w:ascii="Angsana New" w:hAnsi="Angsana New" w:cs="Angsana New"/>
        </w:rPr>
      </w:r>
      <w:r w:rsidR="00A838EC">
        <w:rPr>
          <w:rFonts w:ascii="Angsana New" w:hAnsi="Angsana New" w:cs="Angsana New"/>
        </w:rPr>
      </w:r>
      <w:r w:rsidR="006974DA" w:rsidRPr="006974DA">
        <w:rPr>
          <w:rFonts w:ascii="Angsana New" w:hAnsi="Angsana New" w:cs="Angsana New"/>
        </w:rPr>
      </w:r>
      <w:r w:rsidR="004B0559">
        <w:rPr>
          <w:rFonts w:ascii="Angsana New" w:hAnsi="Angsana New" w:cs="Angsana New"/>
        </w:rPr>
      </w:r>
      <w:r w:rsidR="00CD4FD2">
        <w:rPr>
          <w:rFonts w:ascii="Angsana New" w:hAnsi="Angsana New" w:cs="Angsana New"/>
        </w:rPr>
      </w:r>
      <w:r w:rsidR="00D958FF">
        <w:rPr>
          <w:rFonts w:ascii="Angsana New" w:hAnsi="Angsana New" w:cs="Angsana New"/>
        </w:rPr>
      </w:r>
      <w:r w:rsidR="00472822">
        <w:rPr>
          <w:rFonts w:ascii="Angsana New" w:hAnsi="Angsana New" w:cs="Angsana New"/>
        </w:rPr>
      </w:r>
    </w:p>
    <w:p w14:paraId="0CFBF9BD" w14:textId="7DDC74C1" w:rsidR="00603ADB" w:rsidRPr="0003301A" w:rsidRDefault="00603ADB" w:rsidP="0003301A">
      <w:pPr>
        <w:pStyle w:val="Heading1"/>
        <w:numPr>
          <w:ilvl w:val="0"/>
          <w:numId w:val="0"/>
        </w:numPr>
        <w:rPr>
          <w:rFonts w:ascii="Angsana New" w:hAnsi="Angsana New" w:cs="Angsana New"/>
          <w:sz w:val="20"/>
          <w:szCs w:val="20"/>
        </w:rPr>
      </w:pPr>
      <w:r w:rsidRPr="0003301A">
        <w:rPr>
          <w:rFonts w:ascii="Angsana New" w:eastAsia="Angsana New" w:hAnsi="Angsana New" w:cs="Angsana New" w:hint="eastAsia"/>
          <w:sz w:val="20"/>
          <w:szCs w:val="20"/>
        </w:rPr>
        <w:t xml:space="preserve">       </w:t>
      </w:r>
      <w:r w:rsidRPr="0003301A">
        <w:rPr>
          <w:rFonts w:ascii="Angsana New" w:hAnsi="Angsana New" w:cs="Angsana New" w:hint="eastAsia"/>
          <w:sz w:val="20"/>
          <w:szCs w:val="20"/>
        </w:rPr>
        <w:tab/>
      </w:r>
      <w:r w:rsidRPr="0003301A">
        <w:rPr>
          <w:rFonts w:ascii="Angsana New" w:hAnsi="Angsana New" w:cs="Angsana New" w:hint="eastAsia"/>
          <w:sz w:val="20"/>
          <w:szCs w:val="20"/>
        </w:rPr>
        <w:tab/>
      </w:r>
      <w:r w:rsidRPr="0003301A">
        <w:rPr>
          <w:rFonts w:ascii="Angsana New" w:hAnsi="Angsana New" w:cs="Angsana New" w:hint="eastAsia"/>
          <w:sz w:val="20"/>
          <w:szCs w:val="20"/>
        </w:rPr>
        <w:tab/>
      </w:r>
      <w:r w:rsidRPr="0003301A">
        <w:rPr>
          <w:rFonts w:ascii="Angsana New" w:hAnsi="Angsana New" w:cs="Angsana New" w:hint="eastAsia"/>
          <w:sz w:val="20"/>
          <w:szCs w:val="20"/>
        </w:rPr>
        <w:tab/>
      </w:r>
      <w:r w:rsidRPr="0003301A">
        <w:rPr>
          <w:rFonts w:ascii="Angsana New" w:hAnsi="Angsana New" w:cs="Angsana New" w:hint="eastAsia"/>
          <w:sz w:val="20"/>
          <w:szCs w:val="20"/>
        </w:rPr>
        <w:tab/>
        <w:t xml:space="preserve">   </w:t>
      </w:r>
      <w:r w:rsidRPr="0003301A">
        <w:rPr>
          <w:rFonts w:ascii="Angsana New" w:hAnsi="Angsana New" w:cs="Angsana New" w:hint="eastAsia"/>
          <w:sz w:val="20"/>
          <w:szCs w:val="20"/>
        </w:rPr>
        <w:tab/>
      </w:r>
      <w:r w:rsidRPr="0003301A">
        <w:rPr>
          <w:rFonts w:ascii="Angsana New" w:hAnsi="Angsana New" w:cs="Angsana New" w:hint="eastAsia"/>
          <w:sz w:val="20"/>
          <w:szCs w:val="20"/>
        </w:rPr>
        <w:tab/>
      </w:r>
      <w:r w:rsidRPr="0003301A">
        <w:rPr>
          <w:rFonts w:ascii="Angsana New" w:hAnsi="Angsana New" w:cs="Angsana New" w:hint="eastAsia"/>
          <w:sz w:val="20"/>
          <w:szCs w:val="20"/>
        </w:rPr>
        <w:tab/>
      </w:r>
    </w:p>
    <w:p w14:paraId="4913BB05" w14:textId="77777777" w:rsidR="000C0CB5" w:rsidRDefault="00603ADB" w:rsidP="000010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15"/>
        </w:tabs>
        <w:jc w:val="both"/>
        <w:rPr>
          <w:rFonts w:ascii="Angsana New" w:hAnsi="Angsana New" w:cs="Angsana New"/>
          <w:sz w:val="30"/>
          <w:szCs w:val="30"/>
          <w:lang w:bidi="th-TH"/>
        </w:rPr>
      </w:pPr>
      <w:r>
        <w:rPr>
          <w:rFonts w:ascii="Angsana New" w:hAnsi="Angsana New" w:cs="Angsana New" w:hint="cs"/>
          <w:sz w:val="30"/>
          <w:szCs w:val="30"/>
          <w:cs/>
          <w:lang w:bidi="th-TH"/>
        </w:rPr>
        <w:t xml:space="preserve">                                                              </w:t>
      </w:r>
    </w:p>
    <w:p w14:paraId="11C7A586" w14:textId="4BD82E21" w:rsidR="00603ADB" w:rsidRPr="00001040" w:rsidRDefault="000C0CB5" w:rsidP="000010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15"/>
        </w:tabs>
        <w:jc w:val="both"/>
        <w:rPr>
          <w:rFonts w:ascii="Angsana New" w:hAnsi="Angsana New" w:cs="Angsana New"/>
          <w:sz w:val="30"/>
          <w:szCs w:val="30"/>
        </w:rPr>
      </w:pPr>
      <w:r>
        <w:rPr>
          <w:rFonts w:ascii="Angsana New" w:hAnsi="Angsana New" w:cs="Angsana New"/>
          <w:sz w:val="30"/>
          <w:szCs w:val="30"/>
          <w:cs/>
          <w:lang w:bidi="th-TH"/>
        </w:rPr>
        <w:tab/>
        <w:tab/>
        <w:tab/>
        <w:tab/>
        <w:tab/>
        <w:tab/>
        <w:t xml:space="preserve">                            วันที่  {DOC_DATE_THAI}</w:t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 w:rsidR="00603ADB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6974DA" w:rsidRPr="005D5787">
        <w:rPr>
          <w:rFonts w:ascii="Angsana New" w:hAnsi="Angsana New" w:cs="Angsana New" w:hint="eastAsia"/>
          <w:sz w:val="30"/>
          <w:szCs w:val="30"/>
          <w:cs/>
          <w:lang w:bidi="th-TH"/>
        </w:rPr>
      </w:r>
      <w:r w:rsidR="006974DA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6974DA">
        <w:rPr>
          <w:rFonts w:ascii="Angsana New" w:hAnsi="Angsana New" w:cs="Angsana New"/>
          <w:sz w:val="30"/>
          <w:szCs w:val="30"/>
          <w:lang w:bidi="th-TH"/>
        </w:rPr>
      </w:r>
      <w:r w:rsidR="00472822">
        <w:rPr>
          <w:rFonts w:ascii="Angsana New" w:hAnsi="Angsana New" w:cs="Angsana New"/>
          <w:sz w:val="30"/>
          <w:szCs w:val="30"/>
          <w:lang w:bidi="th-TH"/>
        </w:rPr>
      </w:r>
      <w:r w:rsidR="009D6049">
        <w:rPr>
          <w:rFonts w:ascii="Angsana New" w:hAnsi="Angsana New" w:cs="Angsana New"/>
          <w:sz w:val="30"/>
          <w:szCs w:val="30"/>
          <w:lang w:bidi="th-TH"/>
        </w:rPr>
      </w:r>
      <w:r w:rsidR="00472822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EF410D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6974DA">
        <w:rPr>
          <w:rFonts w:ascii="Angsana New" w:hAnsi="Angsana New" w:cs="Angsana New"/>
          <w:sz w:val="30"/>
          <w:szCs w:val="30"/>
          <w:lang w:bidi="th-TH"/>
        </w:rPr>
      </w:r>
      <w:r w:rsidR="00EF3E4C">
        <w:rPr>
          <w:rFonts w:ascii="Angsana New" w:hAnsi="Angsana New" w:cs="Angsana New"/>
          <w:sz w:val="30"/>
          <w:szCs w:val="30"/>
          <w:lang w:bidi="th-TH"/>
        </w:rPr>
      </w:r>
    </w:p>
    <w:p w14:paraId="3325CC7D" w14:textId="77777777" w:rsidR="00603ADB" w:rsidRPr="0003301A" w:rsidRDefault="00603ADB" w:rsidP="00603ADB">
      <w:pPr>
        <w:pStyle w:val="Heading1"/>
        <w:tabs>
          <w:tab w:val="num" w:pos="0"/>
        </w:tabs>
        <w:rPr>
          <w:rFonts w:ascii="Angsana New" w:hAnsi="Angsana New" w:cs="Angsana New"/>
          <w:sz w:val="20"/>
          <w:szCs w:val="20"/>
        </w:rPr>
      </w:pPr>
    </w:p>
    <w:p w14:paraId="4C22A3D6" w14:textId="085194E7" w:rsidR="00603ADB" w:rsidRDefault="00603ADB" w:rsidP="006974DA">
      <w:pPr>
        <w:pStyle w:val="Heading1"/>
        <w:numPr>
          <w:ilvl w:val="1"/>
          <w:numId w:val="1"/>
        </w:numPr>
        <w:spacing w:after="120"/>
        <w:rPr>
          <w:rFonts w:ascii="Angsana New" w:hAnsi="Angsana New" w:cs="Angsana New"/>
          <w:cs/>
        </w:rPr>
      </w:pPr>
      <w:r>
        <w:rPr>
          <w:rFonts w:ascii="Angsana New" w:hAnsi="Angsana New" w:cs="Angsana New"/>
          <w:cs/>
        </w:rPr>
        <w:t xml:space="preserve">เรื่อง     </w:t>
      </w:r>
      <w:r>
        <w:rPr>
          <w:rFonts w:ascii="Angsana New" w:hAnsi="Angsana New" w:cs="Angsana New"/>
        </w:rPr>
        <w:t xml:space="preserve"> </w:t>
      </w:r>
      <w:r w:rsidR="001B3A55">
        <w:rPr>
          <w:rFonts w:ascii="Angsana New" w:hAnsi="Angsana New" w:cs="Angsana New"/>
          <w:cs/>
        </w:rPr>
        <w:t>ขอ</w:t>
      </w:r>
      <w:r w:rsidR="001B3A55">
        <w:rPr>
          <w:rFonts w:ascii="Angsana New" w:hAnsi="Angsana New" w:cs="Angsana New" w:hint="eastAsia"/>
          <w:cs/>
        </w:rPr>
        <w:t>อนุญาตเข้าพื้นที่</w:t>
      </w:r>
    </w:p>
    <w:p w14:paraId="21EBED33" w14:textId="78FFBF5C" w:rsidR="00525B3A" w:rsidRPr="00E26828" w:rsidRDefault="00603ADB" w:rsidP="00525B3A">
      <w:pPr>
        <w:suppressAutoHyphens w:val="0"/>
        <w:spacing w:after="120"/>
        <w:rPr>
          <w:rFonts w:ascii="Angsana New" w:hAnsi="Angsana New" w:cs="Angsana New"/>
          <w:sz w:val="30"/>
          <w:szCs w:val="30"/>
          <w:cs/>
          <w:lang w:bidi="th-TH"/>
        </w:rPr>
      </w:pPr>
      <w:r>
        <w:rPr>
          <w:rFonts w:ascii="Angsana New" w:hAnsi="Angsana New" w:cs="Angsana New"/>
          <w:sz w:val="30"/>
          <w:szCs w:val="30"/>
          <w:cs/>
        </w:rPr>
        <w:t>เรียน     {RECIPIENT}</w:t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lang w:bidi="th-TH"/>
        </w:rPr>
      </w:r>
      <w:r w:rsidR="00C1092A">
        <w:rPr>
          <w:rFonts w:ascii="Angsana New" w:hAnsi="Angsana New" w:cs="Angsana New" w:hint="cs"/>
          <w:sz w:val="30"/>
          <w:szCs w:val="30"/>
          <w:cs/>
          <w:lang w:bidi="th-TH"/>
        </w:rPr>
      </w:r>
    </w:p>
    <w:p w14:paraId="4811A879" w14:textId="0C7BEC12" w:rsidR="00E50BB1" w:rsidRPr="008D775C" w:rsidRDefault="00E50BB1" w:rsidP="00D56A49">
      <w:pPr>
        <w:suppressAutoHyphens w:val="0"/>
        <w:spacing w:before="120"/>
        <w:rPr>
          <w:rFonts w:ascii="Angsana New" w:hAnsi="Angsana New" w:cs="Angsana New"/>
          <w:sz w:val="16"/>
          <w:szCs w:val="16"/>
          <w:cs/>
        </w:rPr>
      </w:pPr>
    </w:p>
    <w:p w14:paraId="63812CE5" w14:textId="69AA9048" w:rsidR="00603ADB" w:rsidRPr="00672D9E" w:rsidRDefault="00603ADB" w:rsidP="00D3391E">
      <w:pPr>
        <w:suppressAutoHyphens w:val="0"/>
        <w:jc w:val="thaiDistribute"/>
        <w:rPr>
          <w:rFonts w:ascii="Tahoma" w:hAnsi="Tahoma" w:cs="Tahoma"/>
          <w:color w:val="000000"/>
          <w:lang w:eastAsia="en-US" w:bidi="th-TH"/>
        </w:rPr>
      </w:pPr>
      <w:r>
        <w:rPr>
          <w:rFonts w:ascii="Angsana New" w:hAnsi="Angsana New" w:cs="Angsana New" w:hint="eastAsia"/>
          <w:color w:val="000000"/>
          <w:sz w:val="30"/>
          <w:szCs w:val="30"/>
          <w:lang w:bidi="th-TH"/>
        </w:rPr>
        <w:tab/>
        <w:t xml:space="preserve">      ตามที่  บริษัท ทรูมูฟ  เอช ยูนิเวอร์แซล คอมมิวนิเคชั่น จำกัด  ได้ขอใช้สถานที่เพื่อติดตั้งอุปกรณ์รับ-ส่งสัญญาณ  และสถานีฐานโทรศัพท์เคลื่อนที่  ซึ่งติดตั้งในพื้นที่ของท่าน ({SITE_CODE})</w:t>
      </w:r>
      <w:r>
        <w:rPr>
          <w:rFonts w:ascii="Angsana New" w:hAnsi="Angsana New" w:cs="Angsana New"/>
          <w:color w:val="000000"/>
          <w:sz w:val="30"/>
          <w:szCs w:val="30"/>
          <w:lang w:bidi="th-TH"/>
        </w:rPr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</w:r>
      <w:r>
        <w:rPr>
          <w:rFonts w:ascii="Angsana New" w:hAnsi="Angsana New" w:cs="Angsana New" w:hint="cs"/>
          <w:sz w:val="30"/>
          <w:szCs w:val="30"/>
          <w:cs/>
          <w:lang w:bidi="th-TH"/>
        </w:rPr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</w:r>
      <w:r w:rsidR="0003301A">
        <w:rPr>
          <w:rFonts w:ascii="Angsana New" w:hAnsi="Angsana New" w:cs="Angsana New" w:hint="cs"/>
          <w:sz w:val="30"/>
          <w:szCs w:val="30"/>
          <w:cs/>
          <w:lang w:bidi="th-TH"/>
        </w:rPr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</w:r>
      <w:r>
        <w:rPr>
          <w:rFonts w:ascii="Angsana New" w:hAnsi="Angsana New" w:cs="Angsana New" w:hint="eastAsia"/>
          <w:sz w:val="30"/>
          <w:szCs w:val="30"/>
          <w:lang w:bidi="th-TH"/>
        </w:rPr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747052">
        <w:rPr>
          <w:rFonts w:ascii="Angsana New" w:hAnsi="Angsana New" w:cs="Angsana New" w:hint="cs"/>
          <w:sz w:val="30"/>
          <w:szCs w:val="30"/>
          <w:cs/>
          <w:lang w:bidi="th-TH"/>
        </w:rPr>
      </w:r>
      <w:r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FC0A8A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190A54">
        <w:rPr>
          <w:rFonts w:ascii="Angsana New" w:hAnsi="Angsana New" w:cs="Angsana New"/>
          <w:sz w:val="30"/>
          <w:szCs w:val="30"/>
          <w:lang w:bidi="th-TH"/>
        </w:rPr>
      </w:r>
      <w:r w:rsidR="00CD4FD2">
        <w:rPr>
          <w:rFonts w:ascii="Angsana New" w:hAnsi="Angsana New" w:cs="Angsana New"/>
          <w:sz w:val="30"/>
          <w:szCs w:val="30"/>
          <w:lang w:bidi="th-TH"/>
        </w:rPr>
      </w:r>
      <w:r w:rsidR="00CE6B49">
        <w:rPr>
          <w:rFonts w:ascii="Angsana New" w:hAnsi="Angsana New" w:cs="Angsana New"/>
          <w:sz w:val="30"/>
          <w:szCs w:val="30"/>
          <w:lang w:bidi="th-TH"/>
        </w:rPr>
      </w:r>
      <w:r w:rsidR="00472822">
        <w:rPr>
          <w:rFonts w:ascii="Angsana New" w:hAnsi="Angsana New" w:cs="Angsana New"/>
          <w:sz w:val="30"/>
          <w:szCs w:val="30"/>
          <w:lang w:bidi="th-TH"/>
        </w:rPr>
      </w:r>
      <w:r w:rsidR="00672D9E">
        <w:rPr>
          <w:rFonts w:ascii="Tahoma" w:hAnsi="Tahoma" w:cs="Tahoma"/>
          <w:color w:val="000000"/>
          <w:lang w:eastAsia="en-US" w:bidi="th-TH"/>
        </w:rPr>
      </w:r>
    </w:p>
    <w:p w14:paraId="51F7FBD9" w14:textId="0B3BFAC3" w:rsidR="00603ADB" w:rsidRPr="00190A54" w:rsidRDefault="00603ADB" w:rsidP="00190A54">
      <w:pPr>
        <w:pStyle w:val="Heading1"/>
        <w:numPr>
          <w:ilvl w:val="1"/>
          <w:numId w:val="1"/>
        </w:numPr>
        <w:spacing w:before="120"/>
        <w:jc w:val="thaiDistribute"/>
        <w:rPr>
          <w:rFonts w:ascii="Angsana New" w:hAnsi="Angsana New" w:cs="Angsana New"/>
        </w:rPr>
      </w:pPr>
      <w:r>
        <w:rPr>
          <w:rFonts w:ascii="Angsana New" w:hAnsi="Angsana New" w:cs="Angsana New" w:hint="cs"/>
          <w:cs/>
        </w:rPr>
        <w:t xml:space="preserve">            </w:t>
        <w:tab/>
        <w:t xml:space="preserve">     เนื่องจาก ทางบริษัทฯ มีความจำเป็นต้องเข้าพื้นที่ เพื่อเข้าดำเนินการ{WORK_DETAIL} ตามรายละเอียดต่อไปนี้</w:t>
      </w:r>
      <w:r w:rsidR="00782CDC">
        <w:rPr>
          <w:rFonts w:ascii="Angsana New" w:hAnsi="Angsana New" w:cs="Angsana New"/>
          <w:cs/>
        </w:rPr>
      </w:r>
      <w:r w:rsidR="00782CDC">
        <w:rPr>
          <w:rFonts w:ascii="Angsana New" w:hAnsi="Angsana New" w:cs="Angsana New" w:hint="cs"/>
          <w:cs/>
        </w:rPr>
      </w:r>
      <w:r>
        <w:rPr>
          <w:rFonts w:ascii="Angsana New" w:hAnsi="Angsana New" w:cs="Angsana New" w:hint="cs"/>
          <w:cs/>
        </w:rPr>
      </w:r>
      <w:r>
        <w:rPr>
          <w:rFonts w:ascii="Angsana New" w:hAnsi="Angsana New" w:cs="Angsana New" w:hint="eastAsia"/>
          <w:cs/>
        </w:rPr>
      </w:r>
      <w:r w:rsidR="001B3A55">
        <w:rPr>
          <w:rFonts w:ascii="Angsana New" w:hAnsi="Angsana New" w:cs="Angsana New" w:hint="cs"/>
          <w:cs/>
        </w:rPr>
      </w:r>
      <w:r>
        <w:rPr>
          <w:rFonts w:ascii="Angsana New" w:hAnsi="Angsana New" w:cs="Angsana New" w:hint="eastAsia"/>
          <w:cs/>
        </w:rPr>
      </w:r>
      <w:r w:rsidR="00367E6D">
        <w:rPr>
          <w:rFonts w:ascii="Angsana New" w:hAnsi="Angsana New" w:cs="Angsana New" w:hint="eastAsia"/>
          <w:cs/>
        </w:rPr>
      </w:r>
      <w:r w:rsidR="00367E6D">
        <w:rPr>
          <w:rFonts w:ascii="Angsana New" w:hAnsi="Angsana New" w:cs="Angsana New" w:hint="cs"/>
          <w:cs/>
        </w:rPr>
      </w:r>
      <w:r w:rsidR="00367E6D">
        <w:rPr>
          <w:rFonts w:ascii="Angsana New" w:hAnsi="Angsana New" w:cs="Angsana New" w:hint="eastAsia"/>
          <w:cs/>
        </w:rPr>
      </w:r>
      <w:r w:rsidR="002E27E1" w:rsidRPr="002E27E1">
        <w:rPr>
          <w:rFonts w:ascii="Angsana New" w:hAnsi="Angsana New" w:cs="Angsana New" w:hint="cs"/>
          <w:cs/>
        </w:rPr>
      </w:r>
      <w:r w:rsidR="0068720C" w:rsidRPr="002E27E1">
        <w:rPr>
          <w:rFonts w:ascii="Angsana New" w:hAnsi="Angsana New" w:cs="Angsana New" w:hint="cs"/>
          <w:cs/>
        </w:rPr>
      </w:r>
      <w:r w:rsidR="001B10E8">
        <w:rPr>
          <w:rFonts w:ascii="Angsana New" w:hAnsi="Angsana New" w:cs="Angsana New" w:hint="cs"/>
          <w:cs/>
        </w:rPr>
      </w:r>
      <w:r w:rsidR="00CD4FD2">
        <w:rPr>
          <w:rFonts w:ascii="Angsana New" w:hAnsi="Angsana New" w:cs="Angsana New" w:hint="cs"/>
          <w:cs/>
        </w:rPr>
      </w:r>
      <w:r w:rsidRPr="00190A54">
        <w:rPr>
          <w:rFonts w:ascii="Angsana New" w:hAnsi="Angsana New" w:cs="Angsana New" w:hint="cs"/>
          <w:cs/>
        </w:rPr>
      </w:r>
      <w:r w:rsidRPr="00190A54">
        <w:rPr>
          <w:rFonts w:ascii="Angsana New" w:hAnsi="Angsana New" w:cs="Angsana New"/>
          <w:cs/>
        </w:rPr>
      </w:r>
    </w:p>
    <w:p w14:paraId="6BBB4F9A" w14:textId="13FACEDF" w:rsidR="00603ADB" w:rsidRPr="00472722" w:rsidRDefault="00603ADB" w:rsidP="00472722">
      <w:pPr>
        <w:numPr>
          <w:ilvl w:val="0"/>
          <w:numId w:val="3"/>
        </w:numPr>
        <w:spacing w:before="120"/>
        <w:jc w:val="both"/>
        <w:rPr>
          <w:sz w:val="9"/>
          <w:szCs w:val="12"/>
        </w:rPr>
      </w:pPr>
      <w:r>
        <w:rPr>
          <w:rFonts w:ascii="Angsana New" w:hAnsi="Angsana New" w:cs="Angsana New" w:hint="eastAsia"/>
          <w:sz w:val="30"/>
          <w:szCs w:val="30"/>
          <w:cs/>
          <w:lang w:bidi="th-TH"/>
        </w:rPr>
        <w:t>วันที่เข้าปฏิบัติงาน</w:t>
      </w:r>
      <w:r>
        <w:rPr>
          <w:sz w:val="9"/>
          <w:szCs w:val="12"/>
        </w:rPr>
        <w:t xml:space="preserve">  </w:t>
      </w:r>
    </w:p>
    <w:p w14:paraId="20CF2278" w14:textId="5C29EBA6" w:rsidR="00603ADB" w:rsidRPr="00472722" w:rsidRDefault="00472722" w:rsidP="002D72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90"/>
        </w:tabs>
        <w:spacing w:before="120"/>
        <w:jc w:val="both"/>
        <w:rPr>
          <w:rFonts w:ascii="Angsana New" w:eastAsia="Angsana New" w:hAnsi="Angsana New" w:cs="Angsana New"/>
          <w:sz w:val="30"/>
          <w:szCs w:val="30"/>
          <w:cs/>
          <w:lang w:bidi="th-TH"/>
        </w:rPr>
      </w:pPr>
      <w:r>
        <w:rPr>
          <w:rFonts w:ascii="Angsana New" w:hAnsi="Angsana New" w:cs="Angsana New"/>
          <w:sz w:val="9"/>
          <w:szCs w:val="12"/>
          <w:cs/>
          <w:lang w:bidi="th-TH"/>
        </w:rPr>
        <w:tab/>
        <w:tab/>
        <w:t>วันที่  {WORK_DATE} เวลา {WORK_TIME}</w:t>
        <w:tab/>
      </w:r>
      <w:r w:rsidR="00603ADB">
        <w:rPr>
          <w:rFonts w:ascii="Angsana New" w:hAnsi="Angsana New" w:cs="Angsana New" w:hint="eastAsia"/>
          <w:sz w:val="9"/>
          <w:szCs w:val="12"/>
          <w:lang w:bidi="th-TH"/>
        </w:rPr>
      </w:r>
      <w:r w:rsidR="00603ADB" w:rsidRPr="000A087A">
        <w:rPr>
          <w:rFonts w:ascii="Angsana New" w:hAnsi="Angsana New" w:cs="Angsana New" w:hint="eastAsia"/>
          <w:sz w:val="30"/>
          <w:szCs w:val="30"/>
          <w:cs/>
          <w:lang w:bidi="th-TH"/>
        </w:rPr>
      </w:r>
      <w:r w:rsidR="00603ADB" w:rsidRPr="000A087A">
        <w:rPr>
          <w:rFonts w:ascii="Angsana New" w:hAnsi="Angsana New" w:cs="Angsana New"/>
          <w:b/>
          <w:bCs/>
          <w:sz w:val="30"/>
          <w:szCs w:val="30"/>
          <w:lang w:bidi="th-TH"/>
        </w:rPr>
      </w:r>
      <w:r w:rsidR="00472822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BF7250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472822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CE6B49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6974DA" w:rsidRPr="006974DA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6974DA" w:rsidRPr="006974DA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F93E87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6974DA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D36671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5B66A8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CE6B49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627F41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5B66A8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BE52B9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D36671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CE6B49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D36671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CE6B49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D36671">
        <w:rPr>
          <w:rFonts w:ascii="Angsana New" w:hAnsi="Angsana New" w:cs="Angsana New"/>
          <w:b/>
          <w:bCs/>
          <w:sz w:val="30"/>
          <w:szCs w:val="30"/>
          <w:u w:val="single"/>
          <w:lang w:bidi="th-TH"/>
        </w:rPr>
      </w:r>
      <w:r w:rsidR="00D36671">
        <w:rPr>
          <w:rFonts w:ascii="Angsana New" w:hAnsi="Angsana New" w:cs="Angsana New" w:hint="cs"/>
          <w:b/>
          <w:bCs/>
          <w:sz w:val="30"/>
          <w:szCs w:val="30"/>
          <w:u w:val="single"/>
          <w:cs/>
          <w:lang w:bidi="th-TH"/>
        </w:rPr>
      </w:r>
      <w:r w:rsidR="002D7263">
        <w:rPr>
          <w:rFonts w:ascii="Angsana New" w:eastAsia="Angsana New" w:hAnsi="Angsana New" w:cs="Angsana New"/>
          <w:sz w:val="30"/>
          <w:szCs w:val="30"/>
          <w:cs/>
          <w:lang w:bidi="th-TH"/>
        </w:rPr>
      </w:r>
    </w:p>
    <w:p w14:paraId="5AE7C5DF" w14:textId="7C9A02E1" w:rsidR="003B31F9" w:rsidRDefault="00603ADB" w:rsidP="00800A90">
      <w:pPr>
        <w:numPr>
          <w:ilvl w:val="0"/>
          <w:numId w:val="3"/>
        </w:numPr>
        <w:spacing w:before="120"/>
        <w:jc w:val="both"/>
      </w:pPr>
      <w:r>
        <w:rPr>
          <w:rFonts w:ascii="Angsana New" w:hAnsi="Angsana New" w:cs="Angsana New" w:hint="eastAsia"/>
          <w:sz w:val="30"/>
          <w:szCs w:val="30"/>
          <w:cs/>
          <w:lang w:bidi="th-TH"/>
        </w:rPr>
        <w:t>เจ้าหน้าที่ประสาน</w:t>
      </w:r>
      <w:r>
        <w:rPr>
          <w:rFonts w:ascii="Angsana New" w:hAnsi="Angsana New" w:cs="Angsana New" w:hint="cs"/>
          <w:sz w:val="30"/>
          <w:szCs w:val="30"/>
          <w:cs/>
          <w:lang w:bidi="th-TH"/>
        </w:rPr>
        <w:t>งาน</w:t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  <w:t>และปฏิบัติงาน</w:t>
      </w:r>
      <w:r>
        <w:rPr>
          <w:rFonts w:ascii="Angsana New" w:hAnsi="Angsana New" w:cs="Angsana New" w:hint="cs"/>
          <w:sz w:val="30"/>
          <w:szCs w:val="30"/>
          <w:cs/>
          <w:lang w:bidi="th-TH"/>
        </w:rPr>
        <w:t xml:space="preserve"> บริษัทฯ  </w:t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  <w:t xml:space="preserve"> ซึ่งมีรายชื่อดังนี้ </w:t>
      </w:r>
    </w:p>
    <w:p w14:paraId="1DD79E5F" w14:textId="77777777" w:rsidR="00BE52B9" w:rsidRPr="00C063BC" w:rsidRDefault="00BE52B9" w:rsidP="00BE52B9">
      <w:pPr>
        <w:spacing w:before="120"/>
        <w:ind w:left="1080"/>
        <w:jc w:val="both"/>
        <w:rPr>
          <w:sz w:val="10"/>
          <w:szCs w:val="10"/>
        </w:rPr>
      </w:pPr>
    </w:p>
    <w:p w14:paraId="69872F1C" w14:textId="7BC38540" w:rsidR="00CD4FD2" w:rsidRDefault="002E27E1" w:rsidP="00CD4FD2">
      <w:pPr>
        <w:numPr>
          <w:ilvl w:val="0"/>
          <w:numId w:val="2"/>
        </w:numPr>
        <w:jc w:val="both"/>
        <w:rPr>
          <w:rFonts w:ascii="Angsana New" w:hAnsi="Angsana New" w:cs="Angsana New"/>
          <w:sz w:val="30"/>
          <w:szCs w:val="30"/>
          <w:lang w:bidi="th-TH"/>
        </w:rPr>
      </w:pPr>
      <w:r w:rsidRPr="002E27E1">
        <w:rPr>
          <w:rFonts w:ascii="Angsana New" w:hAnsi="Angsana New" w:cs="Angsana New" w:hint="cs"/>
          <w:sz w:val="30"/>
          <w:szCs w:val="30"/>
          <w:cs/>
          <w:lang w:bidi="th-TH"/>
        </w:rPr>
        <w:t>{STAFF_1_NAME}</w:t>
        <w:tab/>
        <w:t>หมายเลขโทรศัพท์   {STAFF_1_PHONE}</w:t>
      </w:r>
      <w:r w:rsidR="00472822" w:rsidRPr="00472822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472822" w:rsidRPr="00472822">
        <w:rPr>
          <w:rFonts w:ascii="Angsana New" w:hAnsi="Angsana New" w:cs="Angsana New"/>
          <w:sz w:val="30"/>
          <w:szCs w:val="30"/>
          <w:cs/>
          <w:lang w:bidi="th-TH"/>
        </w:rPr>
      </w:r>
      <w:r w:rsidR="00472822" w:rsidRPr="00472822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CD4FD2">
        <w:rPr>
          <w:rFonts w:ascii="Angsana New" w:hAnsi="Angsana New" w:cs="Angsana New"/>
          <w:sz w:val="30"/>
          <w:szCs w:val="30"/>
          <w:lang w:bidi="th-TH"/>
        </w:rPr>
      </w:r>
      <w:r w:rsidR="00D05AF8" w:rsidRPr="00F520BE">
        <w:rPr>
          <w:rFonts w:ascii="Angsana New" w:hAnsi="Angsana New" w:cs="Angsana New"/>
          <w:sz w:val="30"/>
          <w:szCs w:val="30"/>
          <w:cs/>
        </w:rPr>
      </w:r>
      <w:r w:rsidR="00D05AF8" w:rsidRPr="00F520BE">
        <w:rPr>
          <w:rFonts w:ascii="Angsana New" w:hAnsi="Angsana New" w:cs="Angsana New"/>
          <w:sz w:val="30"/>
          <w:szCs w:val="30"/>
          <w:lang w:bidi="th-TH"/>
        </w:rPr>
      </w:r>
      <w:r w:rsidR="00472822" w:rsidRPr="00472822">
        <w:rPr>
          <w:rFonts w:ascii="Angsana New" w:hAnsi="Angsana New" w:cs="Angsana New"/>
          <w:sz w:val="30"/>
          <w:szCs w:val="30"/>
          <w:lang w:bidi="th-TH"/>
        </w:rPr>
      </w:r>
      <w:r w:rsidR="00472822">
        <w:rPr>
          <w:rFonts w:ascii="Angsana New" w:hAnsi="Angsana New" w:cs="Angsana New"/>
          <w:sz w:val="30"/>
          <w:szCs w:val="30"/>
          <w:lang w:bidi="th-TH"/>
        </w:rPr>
      </w:r>
      <w:r w:rsidR="00472822" w:rsidRPr="00472822">
        <w:rPr>
          <w:rFonts w:ascii="Angsana New" w:hAnsi="Angsana New" w:cs="Angsana New"/>
          <w:sz w:val="30"/>
          <w:szCs w:val="30"/>
          <w:lang w:bidi="th-TH"/>
        </w:rPr>
      </w:r>
      <w:r w:rsidR="00472822">
        <w:rPr>
          <w:rFonts w:ascii="Angsana New" w:hAnsi="Angsana New" w:cs="Angsana New"/>
          <w:sz w:val="30"/>
          <w:szCs w:val="30"/>
          <w:lang w:bidi="th-TH"/>
        </w:rPr>
      </w:r>
      <w:r w:rsidR="00472822" w:rsidRPr="00472822">
        <w:rPr>
          <w:rFonts w:ascii="Angsana New" w:hAnsi="Angsana New" w:cs="Angsana New"/>
          <w:sz w:val="30"/>
          <w:szCs w:val="30"/>
          <w:lang w:bidi="th-TH"/>
        </w:rPr>
      </w:r>
    </w:p>
    <w:p w14:paraId="044B6B71" w14:textId="16DBDABE" w:rsidR="00CE6B49" w:rsidRDefault="001B10E8" w:rsidP="00124A13">
      <w:pPr>
        <w:numPr>
          <w:ilvl w:val="0"/>
          <w:numId w:val="2"/>
        </w:numPr>
        <w:jc w:val="both"/>
        <w:rPr>
          <w:rFonts w:ascii="Angsana New" w:hAnsi="Angsana New" w:cs="Angsana New"/>
          <w:sz w:val="30"/>
          <w:szCs w:val="30"/>
          <w:lang w:bidi="th-TH"/>
        </w:rPr>
      </w:pPr>
      <w:r w:rsidRPr="00CE6B49">
        <w:rPr>
          <w:rFonts w:ascii="Angsana New" w:hAnsi="Angsana New" w:cs="Angsana New" w:hint="cs"/>
          <w:sz w:val="30"/>
          <w:szCs w:val="30"/>
          <w:cs/>
          <w:lang w:bidi="th-TH"/>
        </w:rPr>
        <w:t>{STAFF_2_NAME}</w:t>
        <w:tab/>
        <w:tab/>
      </w:r>
      <w:r w:rsidR="00472822" w:rsidRPr="00472822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472822" w:rsidRPr="00472822">
        <w:rPr>
          <w:rFonts w:ascii="Angsana New" w:hAnsi="Angsana New" w:cs="Angsana New"/>
          <w:sz w:val="30"/>
          <w:szCs w:val="30"/>
          <w:cs/>
          <w:lang w:bidi="th-TH"/>
        </w:rPr>
      </w:r>
      <w:r w:rsidR="00472822" w:rsidRPr="00472822">
        <w:rPr>
          <w:rFonts w:ascii="Angsana New" w:hAnsi="Angsana New" w:cs="Angsana New" w:hint="cs"/>
          <w:sz w:val="30"/>
          <w:szCs w:val="30"/>
          <w:cs/>
          <w:lang w:bidi="th-TH"/>
        </w:rPr>
      </w:r>
      <w:r w:rsidR="00472822">
        <w:rPr>
          <w:rFonts w:ascii="Angsana New" w:hAnsi="Angsana New" w:cs="Angsana New"/>
          <w:sz w:val="30"/>
          <w:szCs w:val="30"/>
          <w:lang w:bidi="th-TH"/>
        </w:rPr>
      </w:r>
      <w:r w:rsidR="00CE6B49">
        <w:rPr>
          <w:rFonts w:ascii="Angsana New" w:hAnsi="Angsana New" w:cs="Angsana New"/>
          <w:sz w:val="30"/>
          <w:szCs w:val="30"/>
          <w:lang w:bidi="th-TH"/>
        </w:rPr>
      </w:r>
    </w:p>
    <w:p w14:paraId="4259E24E" w14:textId="562FD6AC" w:rsidR="00CD4FD2" w:rsidRPr="00CE6B49" w:rsidRDefault="00CD4FD2" w:rsidP="00124A13">
      <w:pPr>
        <w:numPr>
          <w:ilvl w:val="0"/>
          <w:numId w:val="2"/>
        </w:numPr>
        <w:jc w:val="both"/>
        <w:rPr>
          <w:rFonts w:ascii="Angsana New" w:hAnsi="Angsana New" w:cs="Angsana New"/>
          <w:sz w:val="30"/>
          <w:szCs w:val="30"/>
          <w:lang w:bidi="th-TH"/>
        </w:rPr>
      </w:pPr>
      <w:r w:rsidRPr="00CE6B49">
        <w:rPr>
          <w:rFonts w:ascii="Angsana New" w:hAnsi="Angsana New" w:cs="Angsana New" w:hint="cs"/>
          <w:sz w:val="30"/>
          <w:szCs w:val="30"/>
          <w:cs/>
          <w:lang w:bidi="th-TH"/>
        </w:rPr>
        <w:t>{STAFF_3_NAME}</w:t>
        <w:tab/>
        <w:tab/>
        <w:t>หมายเลขโทรศัพท์   {STAFF_3_PHONE}  {STAFF_3_ROLE}</w:t>
      </w:r>
      <w:r w:rsidRPr="00CE6B49">
        <w:rPr>
          <w:rFonts w:ascii="Angsana New" w:hAnsi="Angsana New" w:cs="Angsana New"/>
          <w:sz w:val="30"/>
          <w:szCs w:val="30"/>
          <w:cs/>
          <w:lang w:bidi="th-TH"/>
        </w:rPr>
      </w:r>
      <w:r w:rsidRPr="00CE6B49">
        <w:rPr>
          <w:rFonts w:ascii="Angsana New" w:hAnsi="Angsana New" w:cs="Angsana New" w:hint="cs"/>
          <w:sz w:val="30"/>
          <w:szCs w:val="30"/>
          <w:cs/>
          <w:lang w:bidi="th-TH"/>
        </w:rPr>
      </w:r>
      <w:r w:rsidRPr="00CE6B49">
        <w:rPr>
          <w:rFonts w:ascii="Angsana New" w:hAnsi="Angsana New" w:cs="Angsana New"/>
          <w:sz w:val="30"/>
          <w:szCs w:val="30"/>
          <w:lang w:bidi="th-TH"/>
        </w:rPr>
      </w:r>
      <w:r w:rsidRPr="00CE6B49">
        <w:rPr>
          <w:rFonts w:ascii="Angsana New" w:hAnsi="Angsana New" w:cs="Angsana New"/>
          <w:sz w:val="30"/>
          <w:szCs w:val="30"/>
          <w:lang w:bidi="th-TH"/>
        </w:rPr>
      </w:r>
      <w:r w:rsidRPr="00CE6B49">
        <w:rPr>
          <w:rFonts w:ascii="Angsana New" w:hAnsi="Angsana New" w:cs="Angsana New"/>
          <w:sz w:val="30"/>
          <w:szCs w:val="30"/>
          <w:cs/>
        </w:rPr>
      </w:r>
      <w:r w:rsidRPr="00CE6B49">
        <w:rPr>
          <w:rFonts w:ascii="Angsana New" w:hAnsi="Angsana New" w:cs="Angsana New"/>
          <w:sz w:val="30"/>
          <w:szCs w:val="30"/>
          <w:lang w:bidi="th-TH"/>
        </w:rPr>
      </w:r>
      <w:r w:rsidRPr="00CE6B49">
        <w:rPr>
          <w:rFonts w:ascii="Angsana New" w:hAnsi="Angsana New" w:cs="Angsana New"/>
          <w:sz w:val="30"/>
          <w:szCs w:val="30"/>
        </w:rPr>
      </w:r>
      <w:r w:rsidRPr="00CE6B49">
        <w:rPr>
          <w:rFonts w:ascii="Angsana New" w:hAnsi="Angsana New" w:cs="Angsana New"/>
          <w:sz w:val="30"/>
          <w:szCs w:val="30"/>
          <w:cs/>
        </w:rPr>
      </w:r>
      <w:r w:rsidRPr="00CE6B49">
        <w:rPr>
          <w:rFonts w:ascii="Angsana New" w:hAnsi="Angsana New" w:cs="Angsana New" w:hint="cs"/>
          <w:sz w:val="30"/>
          <w:szCs w:val="30"/>
          <w:cs/>
          <w:lang w:bidi="th-TH"/>
        </w:rPr>
      </w:r>
      <w:r w:rsidRPr="00CE6B49">
        <w:rPr>
          <w:rFonts w:ascii="Angsana New" w:hAnsi="Angsana New" w:cs="Angsana New"/>
          <w:sz w:val="30"/>
          <w:szCs w:val="30"/>
          <w:cs/>
        </w:rPr>
      </w:r>
      <w:r w:rsidRPr="00CE6B49">
        <w:rPr>
          <w:rFonts w:ascii="Angsana New" w:hAnsi="Angsana New" w:cs="Angsana New"/>
          <w:sz w:val="30"/>
          <w:szCs w:val="30"/>
          <w:lang w:bidi="th-TH"/>
        </w:rPr>
      </w:r>
    </w:p>
    <w:p w14:paraId="38BEF4D6" w14:textId="77777777" w:rsidR="00367E6D" w:rsidRPr="007A184E" w:rsidRDefault="00367E6D" w:rsidP="00367E6D">
      <w:pPr>
        <w:numPr>
          <w:ilvl w:val="0"/>
          <w:numId w:val="2"/>
        </w:numPr>
        <w:jc w:val="both"/>
        <w:rPr>
          <w:rFonts w:ascii="Angsana New" w:hAnsi="Angsana New" w:cs="Angsana New"/>
          <w:sz w:val="30"/>
          <w:szCs w:val="30"/>
        </w:rPr>
      </w:pPr>
      <w:r>
        <w:rPr>
          <w:rFonts w:ascii="Angsana New" w:hAnsi="Angsana New" w:cs="Angsana New" w:hint="cs"/>
          <w:sz w:val="30"/>
          <w:szCs w:val="30"/>
          <w:cs/>
          <w:lang w:bidi="th-TH"/>
        </w:rPr>
        <w:t>{STAFF_4_NAME}</w:t>
        <w:tab/>
        <w:tab/>
        <w:t>หมายเลขโทรศัพท์   {STAFF_4_PHONE}  {STAFF_4_ROLE}</w:t>
      </w:r>
      <w:r w:rsidRPr="00F74F00">
        <w:rPr>
          <w:rFonts w:ascii="Angsana New" w:hAnsi="Angsana New" w:cs="Angsana New" w:hint="cs"/>
          <w:sz w:val="30"/>
          <w:szCs w:val="30"/>
          <w:cs/>
          <w:lang w:bidi="th-TH"/>
        </w:rPr>
      </w:r>
      <w:r w:rsidRPr="00F74F00">
        <w:rPr>
          <w:rFonts w:ascii="Angsana New" w:hAnsi="Angsana New" w:cs="Angsana New"/>
          <w:sz w:val="30"/>
          <w:szCs w:val="30"/>
          <w:cs/>
          <w:lang w:bidi="th-TH"/>
        </w:rPr>
      </w:r>
      <w:r w:rsidRPr="00F74F00">
        <w:rPr>
          <w:rFonts w:ascii="Angsana New" w:hAnsi="Angsana New" w:cs="Angsana New" w:hint="cs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cs/>
          <w:lang w:bidi="th-TH"/>
        </w:rPr>
      </w:r>
      <w:r w:rsidRPr="009E3F68">
        <w:rPr>
          <w:rFonts w:ascii="Angsana New" w:hAnsi="Angsana New" w:cs="Angsana New" w:hint="cs"/>
          <w:sz w:val="30"/>
          <w:szCs w:val="30"/>
          <w:cs/>
          <w:lang w:bidi="th-TH"/>
        </w:rPr>
      </w:r>
      <w:r w:rsidRPr="00F74F00"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 w:hint="cs"/>
          <w:sz w:val="30"/>
          <w:szCs w:val="30"/>
          <w:cs/>
          <w:lang w:bidi="th-TH"/>
        </w:rPr>
      </w:r>
      <w:r w:rsidRPr="00F74F00"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 w:hint="cs"/>
          <w:sz w:val="30"/>
          <w:szCs w:val="30"/>
          <w:cs/>
          <w:lang w:bidi="th-TH"/>
        </w:rPr>
      </w:r>
      <w:r w:rsidRPr="00F74F00">
        <w:rPr>
          <w:rFonts w:ascii="Angsana New" w:hAnsi="Angsana New" w:cs="Angsana New"/>
          <w:sz w:val="30"/>
          <w:szCs w:val="30"/>
          <w:cs/>
          <w:lang w:bidi="th-TH"/>
        </w:rPr>
      </w:r>
      <w:r>
        <w:rPr>
          <w:rFonts w:ascii="Angsana New" w:hAnsi="Angsana New" w:cs="Angsana New" w:hint="cs"/>
          <w:sz w:val="30"/>
          <w:szCs w:val="30"/>
          <w:cs/>
          <w:lang w:bidi="th-TH"/>
        </w:rPr>
      </w:r>
      <w:r>
        <w:rPr>
          <w:rFonts w:ascii="Angsana New" w:hAnsi="Angsana New" w:cs="Angsana New"/>
          <w:sz w:val="30"/>
          <w:szCs w:val="30"/>
          <w:lang w:bidi="th-TH"/>
        </w:rPr>
      </w:r>
    </w:p>
    <w:p w14:paraId="441F0627" w14:textId="77777777" w:rsidR="00603ADB" w:rsidRPr="00D56A49" w:rsidRDefault="00603ADB" w:rsidP="00603ADB">
      <w:pPr>
        <w:jc w:val="both"/>
        <w:rPr>
          <w:rFonts w:ascii="Angsana New" w:hAnsi="Angsana New" w:cs="Angsana New"/>
          <w:sz w:val="16"/>
          <w:szCs w:val="16"/>
          <w:lang w:bidi="th-TH"/>
        </w:rPr>
      </w:pPr>
    </w:p>
    <w:p w14:paraId="753BD763" w14:textId="0A5D61C0" w:rsidR="00603ADB" w:rsidRDefault="00603ADB" w:rsidP="003B31F9">
      <w:pPr>
        <w:ind w:left="698" w:firstLine="22"/>
        <w:rPr>
          <w:rFonts w:ascii="Angsana New" w:hAnsi="Angsana New" w:cs="Angsana New"/>
          <w:sz w:val="30"/>
          <w:szCs w:val="30"/>
          <w:cs/>
          <w:lang w:bidi="th-TH"/>
        </w:rPr>
      </w:pPr>
      <w:r>
        <w:rPr>
          <w:rFonts w:ascii="Angsana New" w:hAnsi="Angsana New" w:cs="Angsana New" w:hint="eastAsia"/>
          <w:sz w:val="30"/>
          <w:szCs w:val="30"/>
          <w:cs/>
          <w:lang w:bidi="th-TH"/>
        </w:rPr>
        <w:t xml:space="preserve">จึงเรียนมาเพื่อโปรดพิจารณาอนุญาตให้เจ้าหน้าที่ของบริษัทฯ เข้าปฏิบัติงานตามวันเวลาดังกล่าว   </w:t>
      </w:r>
    </w:p>
    <w:p w14:paraId="19A84069" w14:textId="7B6BA806" w:rsidR="000C0CB5" w:rsidRDefault="00603ADB" w:rsidP="00762D4F">
      <w:pPr>
        <w:rPr>
          <w:rFonts w:ascii="Angsana New" w:hAnsi="Angsana New" w:cs="Angsana New"/>
          <w:sz w:val="30"/>
          <w:szCs w:val="30"/>
          <w:lang w:bidi="th-TH"/>
        </w:rPr>
      </w:pPr>
      <w:r>
        <w:rPr>
          <w:rFonts w:ascii="Angsana New" w:hAnsi="Angsana New" w:cs="Angsana New" w:hint="eastAsia"/>
          <w:sz w:val="30"/>
          <w:szCs w:val="30"/>
          <w:cs/>
          <w:lang w:bidi="th-TH"/>
        </w:rPr>
        <w:t>จักขอบพระคุณยิ่ง</w:t>
      </w:r>
      <w:r>
        <w:rPr>
          <w:rFonts w:ascii="Angsana New" w:hAnsi="Angsana New" w:cs="Angsana New"/>
          <w:sz w:val="30"/>
          <w:szCs w:val="30"/>
          <w:lang w:bidi="th-TH"/>
        </w:rPr>
        <w:tab/>
      </w:r>
      <w:r>
        <w:rPr>
          <w:rFonts w:ascii="Angsana New" w:hAnsi="Angsana New" w:cs="Angsana New"/>
          <w:sz w:val="30"/>
          <w:szCs w:val="30"/>
          <w:lang w:bidi="th-TH"/>
        </w:rPr>
        <w:tab/>
      </w:r>
      <w:r>
        <w:rPr>
          <w:rFonts w:ascii="Angsana New" w:hAnsi="Angsana New" w:cs="Angsana New"/>
          <w:sz w:val="30"/>
          <w:szCs w:val="30"/>
          <w:lang w:bidi="th-TH"/>
        </w:rPr>
        <w:tab/>
      </w:r>
      <w:r>
        <w:rPr>
          <w:rFonts w:ascii="Angsana New" w:hAnsi="Angsana New" w:cs="Angsana New"/>
          <w:sz w:val="30"/>
          <w:szCs w:val="30"/>
          <w:lang w:bidi="th-TH"/>
        </w:rPr>
        <w:tab/>
      </w:r>
      <w:r>
        <w:rPr>
          <w:rFonts w:ascii="Angsana New" w:hAnsi="Angsana New" w:cs="Angsana New" w:hint="eastAsia"/>
          <w:sz w:val="30"/>
          <w:szCs w:val="30"/>
          <w:lang w:bidi="th-TH"/>
        </w:rPr>
        <w:t xml:space="preserve">      </w:t>
      </w:r>
      <w:r>
        <w:rPr>
          <w:rFonts w:ascii="Angsana New" w:eastAsia="Angsana New" w:hAnsi="Angsana New" w:cs="Angsana New" w:hint="eastAsia"/>
          <w:sz w:val="30"/>
          <w:szCs w:val="30"/>
          <w:lang w:bidi="th-TH"/>
        </w:rPr>
        <w:t xml:space="preserve">     </w:t>
      </w:r>
      <w:r>
        <w:rPr>
          <w:rFonts w:ascii="Angsana New" w:hAnsi="Angsana New" w:cs="Angsana New" w:hint="eastAsia"/>
          <w:sz w:val="30"/>
          <w:szCs w:val="30"/>
          <w:lang w:bidi="th-TH"/>
        </w:rPr>
        <w:tab/>
      </w:r>
      <w:r>
        <w:rPr>
          <w:rFonts w:ascii="Angsana New" w:hAnsi="Angsana New" w:cs="Angsana New" w:hint="eastAsia"/>
          <w:sz w:val="30"/>
          <w:szCs w:val="30"/>
          <w:lang w:bidi="th-TH"/>
        </w:rPr>
        <w:tab/>
      </w:r>
      <w:r>
        <w:rPr>
          <w:rFonts w:ascii="Angsana New" w:hAnsi="Angsana New" w:cs="Angsana New" w:hint="eastAsia"/>
          <w:sz w:val="30"/>
          <w:szCs w:val="30"/>
          <w:lang w:bidi="th-TH"/>
        </w:rPr>
        <w:tab/>
        <w:t xml:space="preserve">           </w:t>
      </w:r>
    </w:p>
    <w:p w14:paraId="48D3EEA5" w14:textId="77777777" w:rsidR="004F7189" w:rsidRDefault="004F7189" w:rsidP="00603ADB">
      <w:pPr>
        <w:jc w:val="both"/>
        <w:rPr>
          <w:rFonts w:ascii="Angsana New" w:eastAsia="Angsana New" w:hAnsi="Angsana New" w:cs="Angsana New"/>
          <w:sz w:val="30"/>
          <w:szCs w:val="30"/>
          <w:lang w:bidi="th-TH"/>
        </w:rPr>
      </w:pPr>
    </w:p>
    <w:p w14:paraId="24179873" w14:textId="77777777" w:rsidR="00D958FF" w:rsidRDefault="00D958FF" w:rsidP="00603ADB">
      <w:pPr>
        <w:jc w:val="both"/>
        <w:rPr>
          <w:rFonts w:ascii="Angsana New" w:eastAsia="Angsana New" w:hAnsi="Angsana New" w:cs="Angsana New"/>
          <w:sz w:val="30"/>
          <w:szCs w:val="30"/>
          <w:lang w:bidi="th-TH"/>
        </w:rPr>
      </w:pPr>
    </w:p>
    <w:p w14:paraId="14398BBB" w14:textId="77777777" w:rsidR="00D958FF" w:rsidRDefault="00D958FF" w:rsidP="00603ADB">
      <w:pPr>
        <w:jc w:val="both"/>
        <w:rPr>
          <w:rFonts w:ascii="Angsana New" w:eastAsia="Angsana New" w:hAnsi="Angsana New" w:cs="Angsana New"/>
          <w:sz w:val="30"/>
          <w:szCs w:val="30"/>
          <w:lang w:bidi="th-TH"/>
        </w:rPr>
      </w:pPr>
    </w:p>
    <w:p w14:paraId="129CA8CA" w14:textId="7290ECA4" w:rsidR="00603ADB" w:rsidRPr="009E4B0F" w:rsidRDefault="00603ADB" w:rsidP="00603ADB">
      <w:pPr>
        <w:jc w:val="both"/>
        <w:rPr>
          <w:rFonts w:cs="Cordia New"/>
          <w:szCs w:val="25"/>
          <w:lang w:bidi="th-TH"/>
        </w:rPr>
      </w:pPr>
      <w:r>
        <w:rPr>
          <w:rFonts w:ascii="Angsana New" w:eastAsia="Angsana New" w:hAnsi="Angsana New" w:cs="Angsana New" w:hint="eastAsia"/>
          <w:sz w:val="30"/>
          <w:szCs w:val="30"/>
          <w:lang w:bidi="th-TH"/>
        </w:rPr>
        <w:t xml:space="preserve">                                                                                      </w:t>
      </w:r>
      <w:r>
        <w:rPr>
          <w:rFonts w:ascii="Angsana New" w:eastAsia="Angsana New" w:hAnsi="Angsana New" w:cs="Angsana New"/>
          <w:sz w:val="30"/>
          <w:szCs w:val="30"/>
          <w:lang w:bidi="th-TH"/>
        </w:rPr>
        <w:t xml:space="preserve">  </w:t>
      </w:r>
      <w:r>
        <w:rPr>
          <w:rFonts w:ascii="Angsana New" w:eastAsia="Angsana New" w:hAnsi="Angsana New" w:cs="Angsana New" w:hint="eastAsia"/>
          <w:sz w:val="30"/>
          <w:szCs w:val="30"/>
          <w:lang w:bidi="th-TH"/>
        </w:rPr>
        <w:t xml:space="preserve"> </w:t>
      </w:r>
      <w:r>
        <w:rPr>
          <w:rFonts w:ascii="Angsana New" w:eastAsia="Angsana New" w:hAnsi="Angsana New" w:cs="Angsana New"/>
          <w:sz w:val="30"/>
          <w:szCs w:val="30"/>
          <w:lang w:bidi="th-TH"/>
        </w:rPr>
        <w:t xml:space="preserve"> </w:t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  <w:t>ขอแสดงความนับถือ</w:t>
      </w:r>
    </w:p>
    <w:p w14:paraId="63D69FD1" w14:textId="6EA4420D" w:rsidR="003F4774" w:rsidRPr="009E4B0F" w:rsidRDefault="00603ADB" w:rsidP="003F4774">
      <w:pPr>
        <w:jc w:val="both"/>
        <w:rPr>
          <w:rFonts w:ascii="Angsana New" w:eastAsia="Angsana New" w:hAnsi="Angsana New" w:cs="Angsana New"/>
          <w:noProof/>
          <w:lang w:bidi="th-TH"/>
        </w:rPr>
      </w:pPr>
      <w:r>
        <w:rPr>
          <w:rFonts w:ascii="Angsana New" w:hAnsi="Angsana New" w:cs="Angsana New" w:hint="eastAsia"/>
          <w:sz w:val="30"/>
          <w:szCs w:val="30"/>
          <w:lang w:bidi="th-TH"/>
        </w:rPr>
        <w:tab/>
      </w:r>
      <w:r>
        <w:rPr>
          <w:rFonts w:ascii="Angsana New" w:hAnsi="Angsana New" w:cs="Angsana New" w:hint="eastAsia"/>
          <w:sz w:val="30"/>
          <w:szCs w:val="30"/>
          <w:lang w:bidi="th-TH"/>
        </w:rPr>
        <w:tab/>
        <w:t xml:space="preserve">                                </w:t>
      </w:r>
      <w:r w:rsidRPr="0003301A">
        <w:rPr>
          <w:rFonts w:ascii="Angsana New" w:hAnsi="Angsana New" w:cs="Angsana New" w:hint="eastAsia"/>
          <w:lang w:bidi="th-TH"/>
        </w:rPr>
        <w:t xml:space="preserve">    </w:t>
      </w:r>
      <w:r w:rsidR="00001040" w:rsidRPr="0003301A">
        <w:rPr>
          <w:rFonts w:ascii="Angsana New" w:hAnsi="Angsana New" w:cs="Angsana New" w:hint="cs"/>
          <w:cs/>
          <w:lang w:bidi="th-TH"/>
        </w:rPr>
        <w:t xml:space="preserve">  </w:t>
      </w:r>
      <w:r w:rsidRPr="0003301A">
        <w:rPr>
          <w:rFonts w:ascii="Angsana New" w:hAnsi="Angsana New" w:cs="Angsana New" w:hint="eastAsia"/>
          <w:lang w:bidi="th-TH"/>
        </w:rPr>
        <w:t xml:space="preserve">           </w:t>
      </w:r>
      <w:r w:rsidR="009E4B0F">
        <w:rPr>
          <w:rFonts w:ascii="Angsana New" w:hAnsi="Angsana New" w:cs="Angsana New"/>
          <w:lang w:bidi="th-TH"/>
        </w:rPr>
        <w:t xml:space="preserve">                 </w:t>
      </w:r>
      <w:r w:rsidRPr="0003301A">
        <w:rPr>
          <w:rFonts w:ascii="Angsana New" w:hAnsi="Angsana New" w:cs="Angsana New"/>
          <w:lang w:bidi="th-TH"/>
        </w:rPr>
        <w:t xml:space="preserve">   </w:t>
      </w:r>
      <w:r w:rsidR="00001040" w:rsidRPr="0003301A">
        <w:rPr>
          <w:rFonts w:ascii="Angsana New" w:hAnsi="Angsana New" w:cs="Angsana New" w:hint="cs"/>
          <w:cs/>
          <w:lang w:bidi="th-TH"/>
        </w:rPr>
        <w:t xml:space="preserve">  </w:t>
      </w:r>
      <w:r w:rsidR="009E4B0F" w:rsidRPr="002D2E15">
        <w:rPr>
          <w:rFonts w:ascii="Angsana New" w:eastAsia="Angsana New" w:hAnsi="Angsana New" w:cs="Angsana New"/>
          <w:noProof/>
          <w:sz w:val="30"/>
          <w:szCs w:val="30"/>
          <w:lang w:bidi="th-TH"/>
        </w:rPr>
        <w:drawing>
          <wp:inline distT="0" distB="0" distL="0" distR="0" wp14:anchorId="1DDCC8C4" wp14:editId="3A0ED8BA">
            <wp:extent cx="1163955" cy="597128"/>
            <wp:effectExtent l="0" t="0" r="0" b="0"/>
            <wp:docPr id="398608813" name="Picture 7" descr="A signature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08813" name="Picture 7" descr="A signature of a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523" cy="6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ADB">
        <w:rPr>
          <w:rFonts w:ascii="Angsana New" w:hAnsi="Angsana New" w:cs="Angsana New"/>
          <w:sz w:val="30"/>
          <w:szCs w:val="30"/>
          <w:lang w:bidi="th-TH"/>
        </w:rPr>
        <w:br/>
        <w:t xml:space="preserve">                                                                                     </w:t>
      </w:r>
      <w:r w:rsidR="003F4774">
        <w:rPr>
          <w:rFonts w:ascii="Angsana New" w:hAnsi="Angsana New" w:cs="Angsana New" w:hint="eastAsia"/>
          <w:sz w:val="30"/>
          <w:szCs w:val="30"/>
          <w:lang w:bidi="th-TH"/>
        </w:rPr>
        <w:t>(</w:t>
      </w:r>
      <w:r w:rsidR="003F4774">
        <w:rPr>
          <w:rFonts w:ascii="Angsana New" w:hAnsi="Angsana New" w:cs="Angsana New" w:hint="cs"/>
          <w:sz w:val="30"/>
          <w:szCs w:val="30"/>
          <w:cs/>
          <w:lang w:bidi="th-TH"/>
        </w:rPr>
        <w:t xml:space="preserve"> </w:t>
      </w:r>
      <w:r w:rsidR="003F4774">
        <w:rPr>
          <w:rFonts w:ascii="Angsana New" w:hAnsi="Angsana New" w:cs="Angsana New" w:hint="eastAsia"/>
          <w:sz w:val="30"/>
          <w:szCs w:val="30"/>
          <w:lang w:bidi="th-TH"/>
        </w:rPr>
        <w:t xml:space="preserve"> </w:t>
      </w:r>
      <w:r w:rsidR="003F4774">
        <w:rPr>
          <w:rFonts w:ascii="Angsana New" w:hAnsi="Angsana New" w:cs="Angsana New" w:hint="eastAsia"/>
          <w:sz w:val="30"/>
          <w:szCs w:val="30"/>
          <w:cs/>
          <w:lang w:bidi="th-TH"/>
        </w:rPr>
        <w:t>นาย</w:t>
      </w:r>
      <w:r w:rsidR="003F4774">
        <w:rPr>
          <w:rFonts w:ascii="Angsana New" w:hAnsi="Angsana New" w:cs="Angsana New" w:hint="cs"/>
          <w:sz w:val="30"/>
          <w:szCs w:val="30"/>
          <w:cs/>
          <w:lang w:bidi="th-TH"/>
        </w:rPr>
        <w:t xml:space="preserve">พนม ปันทุราภรณ์ </w:t>
      </w:r>
      <w:r w:rsidR="003F4774">
        <w:rPr>
          <w:rFonts w:ascii="Angsana New" w:hAnsi="Angsana New" w:cs="Angsana New" w:hint="eastAsia"/>
          <w:sz w:val="30"/>
          <w:szCs w:val="30"/>
          <w:cs/>
          <w:lang w:bidi="th-TH"/>
        </w:rPr>
        <w:t xml:space="preserve"> </w:t>
      </w:r>
      <w:r w:rsidR="003F4774">
        <w:rPr>
          <w:rFonts w:ascii="Angsana New" w:hAnsi="Angsana New" w:cs="Angsana New" w:hint="eastAsia"/>
          <w:sz w:val="30"/>
          <w:szCs w:val="30"/>
          <w:lang w:bidi="th-TH"/>
        </w:rPr>
        <w:t>)</w:t>
      </w:r>
    </w:p>
    <w:p w14:paraId="3C64713F" w14:textId="72531D0B" w:rsidR="0071065A" w:rsidRPr="00E95E0F" w:rsidRDefault="003F4774" w:rsidP="003F4774">
      <w:pPr>
        <w:jc w:val="both"/>
        <w:rPr>
          <w:rFonts w:ascii="Angsana New" w:hAnsi="Angsana New" w:cs="Angsana New"/>
          <w:sz w:val="12"/>
          <w:szCs w:val="16"/>
        </w:rPr>
      </w:pPr>
      <w:r>
        <w:rPr>
          <w:rFonts w:ascii="Angsana New" w:hAnsi="Angsana New" w:cs="Angsana New" w:hint="eastAsia"/>
          <w:sz w:val="30"/>
          <w:szCs w:val="30"/>
          <w:lang w:bidi="th-TH"/>
        </w:rPr>
        <w:tab/>
        <w:t xml:space="preserve">                                        </w:t>
      </w:r>
      <w:r>
        <w:rPr>
          <w:rFonts w:ascii="Angsana New" w:hAnsi="Angsana New" w:cs="Angsana New" w:hint="cs"/>
          <w:sz w:val="30"/>
          <w:szCs w:val="30"/>
          <w:cs/>
          <w:lang w:bidi="th-TH"/>
        </w:rPr>
        <w:t xml:space="preserve">    </w:t>
      </w:r>
      <w:r>
        <w:rPr>
          <w:rFonts w:ascii="Angsana New" w:hAnsi="Angsana New" w:cs="Angsana New" w:hint="eastAsia"/>
          <w:sz w:val="30"/>
          <w:szCs w:val="30"/>
          <w:lang w:bidi="th-TH"/>
        </w:rPr>
        <w:t xml:space="preserve"> </w:t>
      </w:r>
      <w:r>
        <w:rPr>
          <w:rFonts w:ascii="Angsana New" w:hAnsi="Angsana New" w:cs="Angsana New" w:hint="cs"/>
          <w:sz w:val="30"/>
          <w:szCs w:val="30"/>
          <w:cs/>
          <w:lang w:bidi="th-TH"/>
        </w:rPr>
        <w:t xml:space="preserve">           </w:t>
      </w:r>
      <w:r>
        <w:rPr>
          <w:rFonts w:ascii="Angsana New" w:hAnsi="Angsana New" w:cs="Angsana New" w:hint="eastAsia"/>
          <w:sz w:val="30"/>
          <w:szCs w:val="30"/>
          <w:cs/>
          <w:lang w:bidi="th-TH"/>
        </w:rPr>
        <w:t>ผู้จัดการ</w:t>
      </w:r>
      <w:r>
        <w:rPr>
          <w:rFonts w:ascii="Angsana New" w:hAnsi="Angsana New" w:cs="Angsana New" w:hint="cs"/>
          <w:sz w:val="30"/>
          <w:szCs w:val="30"/>
          <w:cs/>
          <w:lang w:bidi="th-TH"/>
        </w:rPr>
        <w:t>ส่วนงานซ่อมบำรุง ภาคเหนือตอนบน</w:t>
      </w:r>
    </w:p>
    <w:sectPr w:rsidR="0071065A" w:rsidRPr="00E95E0F" w:rsidSect="0003301A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304" w:right="1077" w:bottom="1304" w:left="107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79F50" w14:textId="77777777" w:rsidR="008E5E0A" w:rsidRDefault="008E5E0A" w:rsidP="001C00D2">
      <w:r>
        <w:separator/>
      </w:r>
    </w:p>
  </w:endnote>
  <w:endnote w:type="continuationSeparator" w:id="0">
    <w:p w14:paraId="74F8F732" w14:textId="77777777" w:rsidR="008E5E0A" w:rsidRDefault="008E5E0A" w:rsidP="001C0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etter Together Light">
    <w:altName w:val="Browallia New"/>
    <w:panose1 w:val="00000000000000000000"/>
    <w:charset w:val="00"/>
    <w:family w:val="swiss"/>
    <w:notTrueType/>
    <w:pitch w:val="variable"/>
    <w:sig w:usb0="A100006F" w:usb1="00000003" w:usb2="00000000" w:usb3="00000000" w:csb0="0001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tter Together">
    <w:altName w:val="Browallia New"/>
    <w:panose1 w:val="00000000000000000000"/>
    <w:charset w:val="00"/>
    <w:family w:val="swiss"/>
    <w:notTrueType/>
    <w:pitch w:val="variable"/>
    <w:sig w:usb0="A100006F" w:usb1="00000003" w:usb2="00000000" w:usb3="00000000" w:csb0="0001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D5C7" w14:textId="77777777" w:rsidR="00C4534F" w:rsidRDefault="00C453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643463" wp14:editId="4C3A73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8" name="Text Box 8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B4B48" w14:textId="77777777" w:rsidR="00C4534F" w:rsidRPr="00C4534F" w:rsidRDefault="00C4534F" w:rsidP="00C453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53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4346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Sensitivity: 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89B4B48" w14:textId="77777777" w:rsidR="00C4534F" w:rsidRPr="00C4534F" w:rsidRDefault="00C4534F" w:rsidP="00C453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534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13E8" w14:textId="77777777" w:rsidR="00C4534F" w:rsidRDefault="00C453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5FCFE4" wp14:editId="6BB75749">
              <wp:simplePos x="9144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9" name="Text Box 9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17EB1" w14:textId="77777777" w:rsidR="00C4534F" w:rsidRPr="00C4534F" w:rsidRDefault="00C4534F" w:rsidP="00C453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53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FCFE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Sensitivity: 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5617EB1" w14:textId="77777777" w:rsidR="00C4534F" w:rsidRPr="00C4534F" w:rsidRDefault="00C4534F" w:rsidP="00C453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534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B4BC" w14:textId="77777777" w:rsidR="00C4534F" w:rsidRDefault="0006133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8456958" wp14:editId="79E72DFB">
              <wp:simplePos x="0" y="0"/>
              <wp:positionH relativeFrom="column">
                <wp:posOffset>-614289</wp:posOffset>
              </wp:positionH>
              <wp:positionV relativeFrom="paragraph">
                <wp:posOffset>-243352</wp:posOffset>
              </wp:positionV>
              <wp:extent cx="6188709" cy="562782"/>
              <wp:effectExtent l="0" t="0" r="0" b="889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8709" cy="562782"/>
                        <a:chOff x="0" y="0"/>
                        <a:chExt cx="6188709" cy="562782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09" cy="4400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4A44E" w14:textId="77777777" w:rsidR="0048421B" w:rsidRPr="0048421B" w:rsidRDefault="0048421B" w:rsidP="0048421B">
                            <w:pPr>
                              <w:widowControl w:val="0"/>
                              <w:autoSpaceDE w:val="0"/>
                              <w:autoSpaceDN w:val="0"/>
                              <w:spacing w:before="1" w:line="227" w:lineRule="exact"/>
                              <w:ind w:left="112"/>
                              <w:rPr>
                                <w:rFonts w:ascii="Better Together" w:eastAsia="Better Together" w:hAnsi="Better Together" w:cs="Better Together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8421B">
                              <w:rPr>
                                <w:rFonts w:ascii="Better Together" w:eastAsia="Better Together" w:hAnsi="Better Together" w:cs="Better Together"/>
                                <w:b/>
                                <w:bCs/>
                                <w:color w:val="231F20"/>
                                <w:sz w:val="16"/>
                                <w:szCs w:val="16"/>
                              </w:rPr>
                              <w:t>TRUE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b/>
                                <w:bCs/>
                                <w:color w:val="231F2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15CAB">
                              <w:rPr>
                                <w:rFonts w:ascii="Better Together" w:eastAsia="Better Together" w:hAnsi="Better Together" w:cs="Better Together"/>
                                <w:b/>
                                <w:bCs/>
                                <w:color w:val="231F20"/>
                                <w:sz w:val="16"/>
                                <w:szCs w:val="16"/>
                              </w:rPr>
                              <w:t>MOVE H UNIVERSAL COMMUNICATION CO., LTD.</w:t>
                            </w:r>
                          </w:p>
                          <w:p w14:paraId="6CD025D1" w14:textId="77777777" w:rsidR="0048421B" w:rsidRPr="00AF0E2C" w:rsidRDefault="0048421B" w:rsidP="00AF0E2C">
                            <w:pPr>
                              <w:widowControl w:val="0"/>
                              <w:autoSpaceDE w:val="0"/>
                              <w:autoSpaceDN w:val="0"/>
                              <w:spacing w:before="14" w:line="175" w:lineRule="auto"/>
                              <w:ind w:left="112" w:right="5877"/>
                              <w:rPr>
                                <w:rFonts w:ascii="Better Together" w:eastAsia="Better Together" w:hAnsi="Better Together" w:cs="Better Together"/>
                                <w:sz w:val="16"/>
                                <w:szCs w:val="16"/>
                              </w:rPr>
                            </w:pP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18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TRUE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TOWER,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RATCHADAPISEK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ROAD,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4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z w:val="16"/>
                                <w:szCs w:val="16"/>
                              </w:rPr>
                              <w:t>HUAI KHWANG, BANGKOK 10310 THAILAND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pacing w:val="4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421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z w:val="16"/>
                                <w:szCs w:val="16"/>
                              </w:rPr>
                              <w:t>TAX ID: 010</w:t>
                            </w:r>
                            <w:r w:rsidR="00A15CAB">
                              <w:rPr>
                                <w:rFonts w:ascii="Better Together" w:eastAsia="Better Together" w:hAnsi="Better Together" w:cs="Better Together"/>
                                <w:color w:val="231F20"/>
                                <w:sz w:val="16"/>
                                <w:szCs w:val="16"/>
                              </w:rPr>
                              <w:t>5553045044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60960" y="51582"/>
                          <a:ext cx="54000" cy="5112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0000"/>
                            </a:gs>
                            <a:gs pos="30000">
                              <a:schemeClr val="accent1"/>
                            </a:gs>
                            <a:gs pos="45000">
                              <a:srgbClr val="B3207A"/>
                            </a:gs>
                            <a:gs pos="70000">
                              <a:schemeClr val="accent4"/>
                            </a:gs>
                            <a:gs pos="55000">
                              <a:srgbClr val="6F60A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456958" id="Group 4" o:spid="_x0000_s1028" style="position:absolute;margin-left:-48.35pt;margin-top:-19.15pt;width:487.3pt;height:44.3pt;z-index:251670528" coordsize="61887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width:61887;height:4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<v:textbox style="mso-fit-shape-to-text:t">
                  <w:txbxContent>
                    <w:p w14:paraId="4374A44E" w14:textId="77777777" w:rsidR="0048421B" w:rsidRPr="0048421B" w:rsidRDefault="0048421B" w:rsidP="0048421B">
                      <w:pPr>
                        <w:widowControl w:val="0"/>
                        <w:autoSpaceDE w:val="0"/>
                        <w:autoSpaceDN w:val="0"/>
                        <w:spacing w:before="1" w:line="227" w:lineRule="exact"/>
                        <w:ind w:left="112"/>
                        <w:rPr>
                          <w:rFonts w:ascii="Better Together" w:eastAsia="Better Together" w:hAnsi="Better Together" w:cs="Better Together"/>
                          <w:b/>
                          <w:bCs/>
                          <w:sz w:val="16"/>
                          <w:szCs w:val="16"/>
                        </w:rPr>
                      </w:pPr>
                      <w:r w:rsidRPr="0048421B">
                        <w:rPr>
                          <w:rFonts w:ascii="Better Together" w:eastAsia="Better Together" w:hAnsi="Better Together" w:cs="Better Together"/>
                          <w:b/>
                          <w:bCs/>
                          <w:color w:val="231F20"/>
                          <w:sz w:val="16"/>
                          <w:szCs w:val="16"/>
                        </w:rPr>
                        <w:t>TRUE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b/>
                          <w:bCs/>
                          <w:color w:val="231F2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="00A15CAB">
                        <w:rPr>
                          <w:rFonts w:ascii="Better Together" w:eastAsia="Better Together" w:hAnsi="Better Together" w:cs="Better Together"/>
                          <w:b/>
                          <w:bCs/>
                          <w:color w:val="231F20"/>
                          <w:sz w:val="16"/>
                          <w:szCs w:val="16"/>
                        </w:rPr>
                        <w:t>MOVE H UNIVERSAL COMMUNICATION CO., LTD.</w:t>
                      </w:r>
                    </w:p>
                    <w:p w14:paraId="6CD025D1" w14:textId="77777777" w:rsidR="0048421B" w:rsidRPr="00AF0E2C" w:rsidRDefault="0048421B" w:rsidP="00AF0E2C">
                      <w:pPr>
                        <w:widowControl w:val="0"/>
                        <w:autoSpaceDE w:val="0"/>
                        <w:autoSpaceDN w:val="0"/>
                        <w:spacing w:before="14" w:line="175" w:lineRule="auto"/>
                        <w:ind w:left="112" w:right="5877"/>
                        <w:rPr>
                          <w:rFonts w:ascii="Better Together" w:eastAsia="Better Together" w:hAnsi="Better Together" w:cs="Better Together"/>
                          <w:sz w:val="16"/>
                          <w:szCs w:val="16"/>
                        </w:rPr>
                      </w:pP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2"/>
                          <w:sz w:val="16"/>
                          <w:szCs w:val="16"/>
                        </w:rPr>
                        <w:t>18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2"/>
                          <w:sz w:val="16"/>
                          <w:szCs w:val="16"/>
                        </w:rPr>
                        <w:t>TRUE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2"/>
                          <w:sz w:val="16"/>
                          <w:szCs w:val="16"/>
                        </w:rPr>
                        <w:t>TOWER,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2"/>
                          <w:sz w:val="16"/>
                          <w:szCs w:val="16"/>
                        </w:rPr>
                        <w:t>RATCHADAPISEK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-2"/>
                          <w:sz w:val="16"/>
                          <w:szCs w:val="16"/>
                        </w:rPr>
                        <w:t>ROAD,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40"/>
                          <w:sz w:val="16"/>
                          <w:szCs w:val="16"/>
                        </w:rPr>
                        <w:t xml:space="preserve"> 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z w:val="16"/>
                          <w:szCs w:val="16"/>
                        </w:rPr>
                        <w:t>HUAI KHWANG, BANGKOK 10310 THAILAND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pacing w:val="40"/>
                          <w:sz w:val="16"/>
                          <w:szCs w:val="16"/>
                        </w:rPr>
                        <w:t xml:space="preserve"> </w:t>
                      </w:r>
                      <w:r w:rsidRPr="0048421B">
                        <w:rPr>
                          <w:rFonts w:ascii="Better Together" w:eastAsia="Better Together" w:hAnsi="Better Together" w:cs="Better Together"/>
                          <w:color w:val="231F20"/>
                          <w:sz w:val="16"/>
                          <w:szCs w:val="16"/>
                        </w:rPr>
                        <w:t>TAX ID: 010</w:t>
                      </w:r>
                      <w:r w:rsidR="00A15CAB">
                        <w:rPr>
                          <w:rFonts w:ascii="Better Together" w:eastAsia="Better Together" w:hAnsi="Better Together" w:cs="Better Together"/>
                          <w:color w:val="231F20"/>
                          <w:sz w:val="16"/>
                          <w:szCs w:val="16"/>
                        </w:rPr>
                        <w:t>5553045044</w:t>
                      </w:r>
                    </w:p>
                  </w:txbxContent>
                </v:textbox>
              </v:shape>
              <v:rect id="Rectangle 2" o:spid="_x0000_s1030" style="position:absolute;left:609;top:515;width:540;height:5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" fillcolor="red" stroked="f" strokeweight="1pt">
                <v:fill color2="#00c8ff [3207]" colors="0 red;19661f red;29491f #b3207a;36045f #6f60a9;45875f #00c8ff" focus="100%" type="gradient"/>
              </v:rect>
            </v:group>
          </w:pict>
        </mc:Fallback>
      </mc:AlternateContent>
    </w:r>
    <w:r w:rsidR="00C4534F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DBEE4B" wp14:editId="745193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7" name="Text Box 7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24A80E" w14:textId="77777777" w:rsidR="00C4534F" w:rsidRPr="00C4534F" w:rsidRDefault="00C4534F" w:rsidP="00C453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53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BEE4B" id="Text Box 7" o:spid="_x0000_s1031" type="#_x0000_t202" alt="Sensitivity: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4024A80E" w14:textId="77777777" w:rsidR="00C4534F" w:rsidRPr="00C4534F" w:rsidRDefault="00C4534F" w:rsidP="00C453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534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0A31C" w14:textId="77777777" w:rsidR="008E5E0A" w:rsidRDefault="008E5E0A" w:rsidP="001C00D2">
      <w:r>
        <w:separator/>
      </w:r>
    </w:p>
  </w:footnote>
  <w:footnote w:type="continuationSeparator" w:id="0">
    <w:p w14:paraId="22F892A4" w14:textId="77777777" w:rsidR="008E5E0A" w:rsidRDefault="008E5E0A" w:rsidP="001C0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12F30" w14:textId="77777777" w:rsidR="001C00D2" w:rsidRDefault="001C00D2">
    <w:pPr>
      <w:pStyle w:val="Header"/>
    </w:pPr>
    <w:r>
      <w:rPr>
        <w:noProof/>
        <w:lang w:val="th-TH"/>
      </w:rPr>
      <w:drawing>
        <wp:anchor distT="0" distB="0" distL="114300" distR="114300" simplePos="0" relativeHeight="251656192" behindDoc="0" locked="0" layoutInCell="1" allowOverlap="1" wp14:anchorId="285AAA23" wp14:editId="393DC2BA">
          <wp:simplePos x="0" y="0"/>
          <wp:positionH relativeFrom="column">
            <wp:posOffset>4251642</wp:posOffset>
          </wp:positionH>
          <wp:positionV relativeFrom="page">
            <wp:posOffset>168275</wp:posOffset>
          </wp:positionV>
          <wp:extent cx="2204720" cy="727710"/>
          <wp:effectExtent l="0" t="0" r="0" b="0"/>
          <wp:wrapNone/>
          <wp:docPr id="484967339" name="Picture 484967339" descr="A red and blue symbol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and blue symbols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4720" cy="727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A0B1" w14:textId="77777777" w:rsidR="00295A83" w:rsidRDefault="00295A83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39C764A" wp14:editId="5472EEF1">
          <wp:simplePos x="0" y="0"/>
          <wp:positionH relativeFrom="column">
            <wp:posOffset>4251960</wp:posOffset>
          </wp:positionH>
          <wp:positionV relativeFrom="page">
            <wp:posOffset>168910</wp:posOffset>
          </wp:positionV>
          <wp:extent cx="2206800" cy="723600"/>
          <wp:effectExtent l="0" t="0" r="0" b="0"/>
          <wp:wrapNone/>
          <wp:docPr id="369185972" name="Picture 3691859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6800" cy="72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sz w:val="30"/>
        <w:szCs w:val="30"/>
        <w:lang w:bidi="th-TH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Angsana New" w:hAnsi="Angsana New" w:cs="Angsana New" w:hint="eastAsia"/>
        <w:b w:val="0"/>
        <w:bCs w:val="0"/>
        <w:sz w:val="30"/>
        <w:szCs w:val="30"/>
        <w:lang w:bidi="th-TH"/>
      </w:rPr>
    </w:lvl>
  </w:abstractNum>
  <w:num w:numId="1" w16cid:durableId="2013947926">
    <w:abstractNumId w:val="0"/>
  </w:num>
  <w:num w:numId="2" w16cid:durableId="1668437114">
    <w:abstractNumId w:val="1"/>
  </w:num>
  <w:num w:numId="3" w16cid:durableId="140583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DB"/>
    <w:rsid w:val="00001040"/>
    <w:rsid w:val="0000315F"/>
    <w:rsid w:val="00012063"/>
    <w:rsid w:val="00012701"/>
    <w:rsid w:val="00012CE6"/>
    <w:rsid w:val="00014BD2"/>
    <w:rsid w:val="000168BF"/>
    <w:rsid w:val="0002029C"/>
    <w:rsid w:val="0003301A"/>
    <w:rsid w:val="00033C84"/>
    <w:rsid w:val="00037D4A"/>
    <w:rsid w:val="000412E9"/>
    <w:rsid w:val="0004168F"/>
    <w:rsid w:val="0004716F"/>
    <w:rsid w:val="0004740A"/>
    <w:rsid w:val="00054BDD"/>
    <w:rsid w:val="00061330"/>
    <w:rsid w:val="00067D0E"/>
    <w:rsid w:val="00085EFE"/>
    <w:rsid w:val="00090E30"/>
    <w:rsid w:val="00091915"/>
    <w:rsid w:val="00093345"/>
    <w:rsid w:val="000A0893"/>
    <w:rsid w:val="000A519D"/>
    <w:rsid w:val="000B479B"/>
    <w:rsid w:val="000B67B9"/>
    <w:rsid w:val="000C0CB5"/>
    <w:rsid w:val="000C3552"/>
    <w:rsid w:val="000C35C3"/>
    <w:rsid w:val="000C4883"/>
    <w:rsid w:val="000D4745"/>
    <w:rsid w:val="000D71B5"/>
    <w:rsid w:val="000E11B3"/>
    <w:rsid w:val="000E49A3"/>
    <w:rsid w:val="000E5D20"/>
    <w:rsid w:val="000F5813"/>
    <w:rsid w:val="0010383F"/>
    <w:rsid w:val="00120BF9"/>
    <w:rsid w:val="0012135C"/>
    <w:rsid w:val="00143F8E"/>
    <w:rsid w:val="00144E9B"/>
    <w:rsid w:val="0015113A"/>
    <w:rsid w:val="001526FC"/>
    <w:rsid w:val="00164180"/>
    <w:rsid w:val="001661DB"/>
    <w:rsid w:val="00166D15"/>
    <w:rsid w:val="001674B6"/>
    <w:rsid w:val="001708AA"/>
    <w:rsid w:val="00176FA9"/>
    <w:rsid w:val="00177154"/>
    <w:rsid w:val="00180335"/>
    <w:rsid w:val="00183839"/>
    <w:rsid w:val="0018392C"/>
    <w:rsid w:val="0018796C"/>
    <w:rsid w:val="00190099"/>
    <w:rsid w:val="00190A54"/>
    <w:rsid w:val="001913C7"/>
    <w:rsid w:val="001A116C"/>
    <w:rsid w:val="001B10E8"/>
    <w:rsid w:val="001B3A55"/>
    <w:rsid w:val="001C00D2"/>
    <w:rsid w:val="001C0E58"/>
    <w:rsid w:val="001C510C"/>
    <w:rsid w:val="001C512E"/>
    <w:rsid w:val="001D1484"/>
    <w:rsid w:val="001D559F"/>
    <w:rsid w:val="001E090A"/>
    <w:rsid w:val="001E27E2"/>
    <w:rsid w:val="001E56A9"/>
    <w:rsid w:val="001E5DDB"/>
    <w:rsid w:val="001F120C"/>
    <w:rsid w:val="001F7281"/>
    <w:rsid w:val="002114C0"/>
    <w:rsid w:val="002339E2"/>
    <w:rsid w:val="0024033E"/>
    <w:rsid w:val="00261764"/>
    <w:rsid w:val="0026667E"/>
    <w:rsid w:val="00270979"/>
    <w:rsid w:val="002731C0"/>
    <w:rsid w:val="00281797"/>
    <w:rsid w:val="002825D7"/>
    <w:rsid w:val="0028408D"/>
    <w:rsid w:val="002903FA"/>
    <w:rsid w:val="00294E0C"/>
    <w:rsid w:val="00295A83"/>
    <w:rsid w:val="002A5A61"/>
    <w:rsid w:val="002A5F68"/>
    <w:rsid w:val="002A6AED"/>
    <w:rsid w:val="002A6BBE"/>
    <w:rsid w:val="002B6763"/>
    <w:rsid w:val="002C1ADB"/>
    <w:rsid w:val="002C4D9D"/>
    <w:rsid w:val="002C7C61"/>
    <w:rsid w:val="002D7263"/>
    <w:rsid w:val="002E12F1"/>
    <w:rsid w:val="002E27E1"/>
    <w:rsid w:val="002E3B1A"/>
    <w:rsid w:val="002E6449"/>
    <w:rsid w:val="002F015F"/>
    <w:rsid w:val="002F449E"/>
    <w:rsid w:val="002F5B11"/>
    <w:rsid w:val="00300290"/>
    <w:rsid w:val="003024E7"/>
    <w:rsid w:val="0030450A"/>
    <w:rsid w:val="0030498B"/>
    <w:rsid w:val="003054AC"/>
    <w:rsid w:val="0031225D"/>
    <w:rsid w:val="00313228"/>
    <w:rsid w:val="003158EA"/>
    <w:rsid w:val="00323E2D"/>
    <w:rsid w:val="0032520C"/>
    <w:rsid w:val="003416C1"/>
    <w:rsid w:val="00341D21"/>
    <w:rsid w:val="00342485"/>
    <w:rsid w:val="0034384C"/>
    <w:rsid w:val="00345919"/>
    <w:rsid w:val="00353008"/>
    <w:rsid w:val="00364008"/>
    <w:rsid w:val="003643BE"/>
    <w:rsid w:val="00367E6D"/>
    <w:rsid w:val="0037244B"/>
    <w:rsid w:val="00376D02"/>
    <w:rsid w:val="00381419"/>
    <w:rsid w:val="00385448"/>
    <w:rsid w:val="00385DFA"/>
    <w:rsid w:val="003906D1"/>
    <w:rsid w:val="00396BE0"/>
    <w:rsid w:val="003A34B8"/>
    <w:rsid w:val="003A47B4"/>
    <w:rsid w:val="003B31F9"/>
    <w:rsid w:val="003C1F01"/>
    <w:rsid w:val="003C22B2"/>
    <w:rsid w:val="003C4AF3"/>
    <w:rsid w:val="003D0566"/>
    <w:rsid w:val="003D0F9E"/>
    <w:rsid w:val="003D4648"/>
    <w:rsid w:val="003D76C1"/>
    <w:rsid w:val="003E019B"/>
    <w:rsid w:val="003F1CFF"/>
    <w:rsid w:val="003F4774"/>
    <w:rsid w:val="004054D5"/>
    <w:rsid w:val="004153A1"/>
    <w:rsid w:val="00416E6E"/>
    <w:rsid w:val="0042105D"/>
    <w:rsid w:val="0044594C"/>
    <w:rsid w:val="004504F6"/>
    <w:rsid w:val="00454C1D"/>
    <w:rsid w:val="00455B98"/>
    <w:rsid w:val="00456350"/>
    <w:rsid w:val="00457A26"/>
    <w:rsid w:val="0046096E"/>
    <w:rsid w:val="00467084"/>
    <w:rsid w:val="00472722"/>
    <w:rsid w:val="00472822"/>
    <w:rsid w:val="00474B00"/>
    <w:rsid w:val="00474C57"/>
    <w:rsid w:val="00480E6A"/>
    <w:rsid w:val="00480FC5"/>
    <w:rsid w:val="00482486"/>
    <w:rsid w:val="004829B8"/>
    <w:rsid w:val="00482F99"/>
    <w:rsid w:val="00483A84"/>
    <w:rsid w:val="0048421B"/>
    <w:rsid w:val="00485F1F"/>
    <w:rsid w:val="00492359"/>
    <w:rsid w:val="00495E21"/>
    <w:rsid w:val="0049770C"/>
    <w:rsid w:val="004A0AAA"/>
    <w:rsid w:val="004A0E89"/>
    <w:rsid w:val="004B0559"/>
    <w:rsid w:val="004B20F0"/>
    <w:rsid w:val="004C30DC"/>
    <w:rsid w:val="004C6516"/>
    <w:rsid w:val="004D2B99"/>
    <w:rsid w:val="004D46D6"/>
    <w:rsid w:val="004D6247"/>
    <w:rsid w:val="004E04E3"/>
    <w:rsid w:val="004E5CED"/>
    <w:rsid w:val="004F1DC0"/>
    <w:rsid w:val="004F7189"/>
    <w:rsid w:val="00500ED7"/>
    <w:rsid w:val="00507213"/>
    <w:rsid w:val="00515EDB"/>
    <w:rsid w:val="00516571"/>
    <w:rsid w:val="00520993"/>
    <w:rsid w:val="00524677"/>
    <w:rsid w:val="00525B3A"/>
    <w:rsid w:val="00540283"/>
    <w:rsid w:val="00542460"/>
    <w:rsid w:val="00544668"/>
    <w:rsid w:val="0054472E"/>
    <w:rsid w:val="00544B9A"/>
    <w:rsid w:val="00551832"/>
    <w:rsid w:val="00552588"/>
    <w:rsid w:val="00554702"/>
    <w:rsid w:val="005646EF"/>
    <w:rsid w:val="00564888"/>
    <w:rsid w:val="00574869"/>
    <w:rsid w:val="005754DF"/>
    <w:rsid w:val="005805BD"/>
    <w:rsid w:val="00591008"/>
    <w:rsid w:val="005929C9"/>
    <w:rsid w:val="00593110"/>
    <w:rsid w:val="005966CC"/>
    <w:rsid w:val="005A0F52"/>
    <w:rsid w:val="005A44F9"/>
    <w:rsid w:val="005B66A8"/>
    <w:rsid w:val="005B6EA7"/>
    <w:rsid w:val="005C054F"/>
    <w:rsid w:val="005C6CC7"/>
    <w:rsid w:val="005C7AA5"/>
    <w:rsid w:val="005D17DC"/>
    <w:rsid w:val="005D22E5"/>
    <w:rsid w:val="005F5097"/>
    <w:rsid w:val="005F74BA"/>
    <w:rsid w:val="00601A89"/>
    <w:rsid w:val="0060291A"/>
    <w:rsid w:val="00603ADB"/>
    <w:rsid w:val="0060609C"/>
    <w:rsid w:val="006065B5"/>
    <w:rsid w:val="006069FC"/>
    <w:rsid w:val="00616030"/>
    <w:rsid w:val="00620CD3"/>
    <w:rsid w:val="006267C1"/>
    <w:rsid w:val="00627F41"/>
    <w:rsid w:val="00632C1C"/>
    <w:rsid w:val="00634B35"/>
    <w:rsid w:val="00645559"/>
    <w:rsid w:val="00647D97"/>
    <w:rsid w:val="0065240B"/>
    <w:rsid w:val="006528F1"/>
    <w:rsid w:val="00653FB9"/>
    <w:rsid w:val="00655021"/>
    <w:rsid w:val="006561F2"/>
    <w:rsid w:val="006648E5"/>
    <w:rsid w:val="0066539D"/>
    <w:rsid w:val="00666321"/>
    <w:rsid w:val="00672D9E"/>
    <w:rsid w:val="0067774B"/>
    <w:rsid w:val="0068099E"/>
    <w:rsid w:val="00685162"/>
    <w:rsid w:val="0068720C"/>
    <w:rsid w:val="006872D2"/>
    <w:rsid w:val="00691776"/>
    <w:rsid w:val="006974DA"/>
    <w:rsid w:val="006A2F00"/>
    <w:rsid w:val="006B073C"/>
    <w:rsid w:val="006B524C"/>
    <w:rsid w:val="006C21B6"/>
    <w:rsid w:val="006C57C7"/>
    <w:rsid w:val="006D2816"/>
    <w:rsid w:val="006D2D04"/>
    <w:rsid w:val="006F5A69"/>
    <w:rsid w:val="007023CC"/>
    <w:rsid w:val="0070717F"/>
    <w:rsid w:val="00710561"/>
    <w:rsid w:val="0071065A"/>
    <w:rsid w:val="00711ADB"/>
    <w:rsid w:val="00715970"/>
    <w:rsid w:val="007177BA"/>
    <w:rsid w:val="0072540E"/>
    <w:rsid w:val="0073161C"/>
    <w:rsid w:val="007400E9"/>
    <w:rsid w:val="00744311"/>
    <w:rsid w:val="007445E6"/>
    <w:rsid w:val="0074578F"/>
    <w:rsid w:val="00747052"/>
    <w:rsid w:val="007503A9"/>
    <w:rsid w:val="00755A50"/>
    <w:rsid w:val="00756EFF"/>
    <w:rsid w:val="00762D4F"/>
    <w:rsid w:val="007642B6"/>
    <w:rsid w:val="00773A1F"/>
    <w:rsid w:val="007741F8"/>
    <w:rsid w:val="0078090D"/>
    <w:rsid w:val="00782CDC"/>
    <w:rsid w:val="00783FFD"/>
    <w:rsid w:val="0079423A"/>
    <w:rsid w:val="00795498"/>
    <w:rsid w:val="0079780B"/>
    <w:rsid w:val="007A33A7"/>
    <w:rsid w:val="007A35E4"/>
    <w:rsid w:val="007A5CF8"/>
    <w:rsid w:val="007B57B4"/>
    <w:rsid w:val="007C62B8"/>
    <w:rsid w:val="007D0472"/>
    <w:rsid w:val="007E1D15"/>
    <w:rsid w:val="007E40FF"/>
    <w:rsid w:val="007E72F0"/>
    <w:rsid w:val="007F1466"/>
    <w:rsid w:val="007F3FC2"/>
    <w:rsid w:val="00800A90"/>
    <w:rsid w:val="008027F7"/>
    <w:rsid w:val="00802D1E"/>
    <w:rsid w:val="00806D13"/>
    <w:rsid w:val="00810EC6"/>
    <w:rsid w:val="00811643"/>
    <w:rsid w:val="00811E99"/>
    <w:rsid w:val="0083040F"/>
    <w:rsid w:val="00831C96"/>
    <w:rsid w:val="008345CB"/>
    <w:rsid w:val="008361FA"/>
    <w:rsid w:val="00845D28"/>
    <w:rsid w:val="00846AD2"/>
    <w:rsid w:val="00847FA8"/>
    <w:rsid w:val="00881622"/>
    <w:rsid w:val="008933F2"/>
    <w:rsid w:val="008941E7"/>
    <w:rsid w:val="00895998"/>
    <w:rsid w:val="008A39F1"/>
    <w:rsid w:val="008A402F"/>
    <w:rsid w:val="008A565C"/>
    <w:rsid w:val="008B55CA"/>
    <w:rsid w:val="008B7DAE"/>
    <w:rsid w:val="008D2376"/>
    <w:rsid w:val="008D6EBF"/>
    <w:rsid w:val="008D775C"/>
    <w:rsid w:val="008D7A8C"/>
    <w:rsid w:val="008E4233"/>
    <w:rsid w:val="008E5E0A"/>
    <w:rsid w:val="008F0FF2"/>
    <w:rsid w:val="008F35B3"/>
    <w:rsid w:val="0090226D"/>
    <w:rsid w:val="009042EA"/>
    <w:rsid w:val="00905BEE"/>
    <w:rsid w:val="00906A52"/>
    <w:rsid w:val="00906DD1"/>
    <w:rsid w:val="00912E34"/>
    <w:rsid w:val="00914A08"/>
    <w:rsid w:val="00917D51"/>
    <w:rsid w:val="00921DFE"/>
    <w:rsid w:val="009251F2"/>
    <w:rsid w:val="00942D80"/>
    <w:rsid w:val="00944EAA"/>
    <w:rsid w:val="0095396E"/>
    <w:rsid w:val="00954570"/>
    <w:rsid w:val="009748D5"/>
    <w:rsid w:val="009758CB"/>
    <w:rsid w:val="00975FFD"/>
    <w:rsid w:val="00983751"/>
    <w:rsid w:val="00993BC4"/>
    <w:rsid w:val="00995E9A"/>
    <w:rsid w:val="009966DB"/>
    <w:rsid w:val="009A2DB1"/>
    <w:rsid w:val="009A6CFF"/>
    <w:rsid w:val="009B441F"/>
    <w:rsid w:val="009C2F57"/>
    <w:rsid w:val="009D250D"/>
    <w:rsid w:val="009D6049"/>
    <w:rsid w:val="009D6B37"/>
    <w:rsid w:val="009D7AB6"/>
    <w:rsid w:val="009E0D65"/>
    <w:rsid w:val="009E4B0F"/>
    <w:rsid w:val="009F01B6"/>
    <w:rsid w:val="00A024DF"/>
    <w:rsid w:val="00A03CAC"/>
    <w:rsid w:val="00A04414"/>
    <w:rsid w:val="00A05157"/>
    <w:rsid w:val="00A06603"/>
    <w:rsid w:val="00A1076C"/>
    <w:rsid w:val="00A14064"/>
    <w:rsid w:val="00A150B2"/>
    <w:rsid w:val="00A15CAB"/>
    <w:rsid w:val="00A21A4E"/>
    <w:rsid w:val="00A317F0"/>
    <w:rsid w:val="00A40A36"/>
    <w:rsid w:val="00A46650"/>
    <w:rsid w:val="00A532EF"/>
    <w:rsid w:val="00A56C6E"/>
    <w:rsid w:val="00A57E81"/>
    <w:rsid w:val="00A70E04"/>
    <w:rsid w:val="00A80F73"/>
    <w:rsid w:val="00A838EC"/>
    <w:rsid w:val="00A83A9D"/>
    <w:rsid w:val="00A84580"/>
    <w:rsid w:val="00A86A06"/>
    <w:rsid w:val="00A86F24"/>
    <w:rsid w:val="00A87F1A"/>
    <w:rsid w:val="00A9368F"/>
    <w:rsid w:val="00AA339F"/>
    <w:rsid w:val="00AA4C90"/>
    <w:rsid w:val="00AA7078"/>
    <w:rsid w:val="00AA7C07"/>
    <w:rsid w:val="00AB559D"/>
    <w:rsid w:val="00AC1E76"/>
    <w:rsid w:val="00AC4D84"/>
    <w:rsid w:val="00AD5F06"/>
    <w:rsid w:val="00AE4F18"/>
    <w:rsid w:val="00AF0E2C"/>
    <w:rsid w:val="00AF191B"/>
    <w:rsid w:val="00AF3884"/>
    <w:rsid w:val="00AF56E5"/>
    <w:rsid w:val="00AF6BE6"/>
    <w:rsid w:val="00B0073C"/>
    <w:rsid w:val="00B10BB8"/>
    <w:rsid w:val="00B16325"/>
    <w:rsid w:val="00B21845"/>
    <w:rsid w:val="00B3311A"/>
    <w:rsid w:val="00B40F0E"/>
    <w:rsid w:val="00B50418"/>
    <w:rsid w:val="00B50C30"/>
    <w:rsid w:val="00B55819"/>
    <w:rsid w:val="00B56F52"/>
    <w:rsid w:val="00B6652F"/>
    <w:rsid w:val="00B66AA7"/>
    <w:rsid w:val="00B80D0A"/>
    <w:rsid w:val="00B814AD"/>
    <w:rsid w:val="00B81F8F"/>
    <w:rsid w:val="00B84B9D"/>
    <w:rsid w:val="00B929B2"/>
    <w:rsid w:val="00B93DC9"/>
    <w:rsid w:val="00B9527C"/>
    <w:rsid w:val="00B9539C"/>
    <w:rsid w:val="00BB2C38"/>
    <w:rsid w:val="00BC0C98"/>
    <w:rsid w:val="00BC1655"/>
    <w:rsid w:val="00BC4141"/>
    <w:rsid w:val="00BC58FC"/>
    <w:rsid w:val="00BD025F"/>
    <w:rsid w:val="00BD4323"/>
    <w:rsid w:val="00BD5DF6"/>
    <w:rsid w:val="00BE52B9"/>
    <w:rsid w:val="00BE6EF8"/>
    <w:rsid w:val="00BF160D"/>
    <w:rsid w:val="00BF5B2F"/>
    <w:rsid w:val="00BF7250"/>
    <w:rsid w:val="00C030B3"/>
    <w:rsid w:val="00C0368B"/>
    <w:rsid w:val="00C056C1"/>
    <w:rsid w:val="00C063BC"/>
    <w:rsid w:val="00C1092A"/>
    <w:rsid w:val="00C11AB6"/>
    <w:rsid w:val="00C131AE"/>
    <w:rsid w:val="00C17E76"/>
    <w:rsid w:val="00C202BB"/>
    <w:rsid w:val="00C22800"/>
    <w:rsid w:val="00C233A6"/>
    <w:rsid w:val="00C23464"/>
    <w:rsid w:val="00C238EA"/>
    <w:rsid w:val="00C24A1B"/>
    <w:rsid w:val="00C345B9"/>
    <w:rsid w:val="00C41101"/>
    <w:rsid w:val="00C4534F"/>
    <w:rsid w:val="00C45B8E"/>
    <w:rsid w:val="00C5122B"/>
    <w:rsid w:val="00C54193"/>
    <w:rsid w:val="00C54FB6"/>
    <w:rsid w:val="00C658DE"/>
    <w:rsid w:val="00C65B6F"/>
    <w:rsid w:val="00C668D4"/>
    <w:rsid w:val="00C76D1F"/>
    <w:rsid w:val="00C84956"/>
    <w:rsid w:val="00C86AD6"/>
    <w:rsid w:val="00C87CF3"/>
    <w:rsid w:val="00C90D2D"/>
    <w:rsid w:val="00C94EAA"/>
    <w:rsid w:val="00C95692"/>
    <w:rsid w:val="00CA285A"/>
    <w:rsid w:val="00CA5D30"/>
    <w:rsid w:val="00CB373D"/>
    <w:rsid w:val="00CC3BA8"/>
    <w:rsid w:val="00CD1C9E"/>
    <w:rsid w:val="00CD1D8C"/>
    <w:rsid w:val="00CD2449"/>
    <w:rsid w:val="00CD333A"/>
    <w:rsid w:val="00CD4FD2"/>
    <w:rsid w:val="00CD5787"/>
    <w:rsid w:val="00CE2652"/>
    <w:rsid w:val="00CE35C2"/>
    <w:rsid w:val="00CE5B8D"/>
    <w:rsid w:val="00CE6B49"/>
    <w:rsid w:val="00CF0ED2"/>
    <w:rsid w:val="00CF31EF"/>
    <w:rsid w:val="00CF4059"/>
    <w:rsid w:val="00CF57AB"/>
    <w:rsid w:val="00D05AF8"/>
    <w:rsid w:val="00D25F74"/>
    <w:rsid w:val="00D3376B"/>
    <w:rsid w:val="00D3391E"/>
    <w:rsid w:val="00D33ECC"/>
    <w:rsid w:val="00D358F6"/>
    <w:rsid w:val="00D36671"/>
    <w:rsid w:val="00D36E05"/>
    <w:rsid w:val="00D41D45"/>
    <w:rsid w:val="00D41EEE"/>
    <w:rsid w:val="00D45A20"/>
    <w:rsid w:val="00D47C41"/>
    <w:rsid w:val="00D56A49"/>
    <w:rsid w:val="00D578C5"/>
    <w:rsid w:val="00D60CB1"/>
    <w:rsid w:val="00D7775C"/>
    <w:rsid w:val="00D77CE9"/>
    <w:rsid w:val="00D86203"/>
    <w:rsid w:val="00D941A3"/>
    <w:rsid w:val="00D958FF"/>
    <w:rsid w:val="00D97817"/>
    <w:rsid w:val="00DA4A56"/>
    <w:rsid w:val="00DA68DA"/>
    <w:rsid w:val="00DB3853"/>
    <w:rsid w:val="00DC6629"/>
    <w:rsid w:val="00DD7282"/>
    <w:rsid w:val="00DE6BA7"/>
    <w:rsid w:val="00DF0675"/>
    <w:rsid w:val="00E01388"/>
    <w:rsid w:val="00E01DF4"/>
    <w:rsid w:val="00E03B53"/>
    <w:rsid w:val="00E04855"/>
    <w:rsid w:val="00E053E4"/>
    <w:rsid w:val="00E10E5F"/>
    <w:rsid w:val="00E12E7D"/>
    <w:rsid w:val="00E14174"/>
    <w:rsid w:val="00E15B63"/>
    <w:rsid w:val="00E26828"/>
    <w:rsid w:val="00E27E11"/>
    <w:rsid w:val="00E30F14"/>
    <w:rsid w:val="00E32A24"/>
    <w:rsid w:val="00E376C7"/>
    <w:rsid w:val="00E420EB"/>
    <w:rsid w:val="00E50BB1"/>
    <w:rsid w:val="00E513BE"/>
    <w:rsid w:val="00E51ACF"/>
    <w:rsid w:val="00E61C8F"/>
    <w:rsid w:val="00E76654"/>
    <w:rsid w:val="00E80E9F"/>
    <w:rsid w:val="00E95E0F"/>
    <w:rsid w:val="00E96EF7"/>
    <w:rsid w:val="00EA196F"/>
    <w:rsid w:val="00EA3148"/>
    <w:rsid w:val="00EA60C7"/>
    <w:rsid w:val="00EB426F"/>
    <w:rsid w:val="00EC0257"/>
    <w:rsid w:val="00EC2FA7"/>
    <w:rsid w:val="00EC6CE8"/>
    <w:rsid w:val="00EC70BE"/>
    <w:rsid w:val="00ED21A8"/>
    <w:rsid w:val="00EE4749"/>
    <w:rsid w:val="00EE5F57"/>
    <w:rsid w:val="00EE6CB0"/>
    <w:rsid w:val="00EF3E4C"/>
    <w:rsid w:val="00EF410D"/>
    <w:rsid w:val="00EF551A"/>
    <w:rsid w:val="00EF5B9E"/>
    <w:rsid w:val="00F21A54"/>
    <w:rsid w:val="00F238FE"/>
    <w:rsid w:val="00F273D8"/>
    <w:rsid w:val="00F338AB"/>
    <w:rsid w:val="00F4089B"/>
    <w:rsid w:val="00F44421"/>
    <w:rsid w:val="00F46FE1"/>
    <w:rsid w:val="00F4773C"/>
    <w:rsid w:val="00F520BE"/>
    <w:rsid w:val="00F5230B"/>
    <w:rsid w:val="00F56636"/>
    <w:rsid w:val="00F60863"/>
    <w:rsid w:val="00F642DB"/>
    <w:rsid w:val="00F678A0"/>
    <w:rsid w:val="00F67BC0"/>
    <w:rsid w:val="00F73052"/>
    <w:rsid w:val="00F81A6C"/>
    <w:rsid w:val="00F82379"/>
    <w:rsid w:val="00F841AD"/>
    <w:rsid w:val="00F85866"/>
    <w:rsid w:val="00F93244"/>
    <w:rsid w:val="00F93E87"/>
    <w:rsid w:val="00F97B8A"/>
    <w:rsid w:val="00FA206B"/>
    <w:rsid w:val="00FA24A0"/>
    <w:rsid w:val="00FA521D"/>
    <w:rsid w:val="00FA730C"/>
    <w:rsid w:val="00FA7D9E"/>
    <w:rsid w:val="00FB1483"/>
    <w:rsid w:val="00FB5C34"/>
    <w:rsid w:val="00FC05EE"/>
    <w:rsid w:val="00FC0A8A"/>
    <w:rsid w:val="00FC60FC"/>
    <w:rsid w:val="00FD0999"/>
    <w:rsid w:val="00FD4765"/>
    <w:rsid w:val="00FD5E92"/>
    <w:rsid w:val="00FE4616"/>
    <w:rsid w:val="00FF4365"/>
    <w:rsid w:val="00FF5B30"/>
    <w:rsid w:val="00FF5EE5"/>
    <w:rsid w:val="00FF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01A64"/>
  <w15:chartTrackingRefBased/>
  <w15:docId w15:val="{D60E5F97-403A-4EC3-BBDA-CE65C04A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etter Together"/>
    <w:qFormat/>
    <w:rsid w:val="00603ADB"/>
    <w:pPr>
      <w:suppressAutoHyphens/>
      <w:spacing w:after="0"/>
    </w:pPr>
    <w:rPr>
      <w:rFonts w:ascii="Times New Roman" w:eastAsia="Times New Roman" w:hAnsi="Times New Roman" w:cs="Times New Roman"/>
      <w:sz w:val="20"/>
      <w:szCs w:val="20"/>
      <w:lang w:eastAsia="zh-CN" w:bidi="ar-SA"/>
    </w:rPr>
  </w:style>
  <w:style w:type="paragraph" w:styleId="Heading1">
    <w:name w:val="heading 1"/>
    <w:basedOn w:val="Normal"/>
    <w:next w:val="Normal"/>
    <w:link w:val="Heading1Char"/>
    <w:qFormat/>
    <w:rsid w:val="00603ADB"/>
    <w:pPr>
      <w:keepNext/>
      <w:numPr>
        <w:numId w:val="1"/>
      </w:numPr>
      <w:tabs>
        <w:tab w:val="left" w:pos="0"/>
      </w:tabs>
      <w:jc w:val="both"/>
      <w:outlineLvl w:val="0"/>
    </w:pPr>
    <w:rPr>
      <w:rFonts w:ascii="Cordia New" w:hAnsi="Cordia New" w:cs="BrowalliaUPC"/>
      <w:sz w:val="30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0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0D2"/>
  </w:style>
  <w:style w:type="paragraph" w:styleId="Footer">
    <w:name w:val="footer"/>
    <w:basedOn w:val="Normal"/>
    <w:link w:val="FooterChar"/>
    <w:uiPriority w:val="99"/>
    <w:unhideWhenUsed/>
    <w:rsid w:val="001C00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0D2"/>
  </w:style>
  <w:style w:type="paragraph" w:styleId="BodyText">
    <w:name w:val="Body Text"/>
    <w:basedOn w:val="Normal"/>
    <w:link w:val="BodyTextChar"/>
    <w:uiPriority w:val="99"/>
    <w:semiHidden/>
    <w:unhideWhenUsed/>
    <w:rsid w:val="0048421B"/>
    <w:rPr>
      <w:rFonts w:cs="Angsana New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8421B"/>
    <w:rPr>
      <w:rFonts w:ascii="Better Together Light" w:eastAsia="Better Together Light" w:hAnsi="Better Together Light" w:cs="Angsana New"/>
    </w:rPr>
  </w:style>
  <w:style w:type="character" w:customStyle="1" w:styleId="Heading1Char">
    <w:name w:val="Heading 1 Char"/>
    <w:basedOn w:val="DefaultParagraphFont"/>
    <w:link w:val="Heading1"/>
    <w:rsid w:val="00603ADB"/>
    <w:rPr>
      <w:rFonts w:ascii="Cordia New" w:eastAsia="Times New Roman" w:hAnsi="Cordia New" w:cs="BrowalliaUPC"/>
      <w:sz w:val="30"/>
      <w:szCs w:val="30"/>
      <w:lang w:eastAsia="zh-CN"/>
    </w:rPr>
  </w:style>
  <w:style w:type="table" w:styleId="TableGrid">
    <w:name w:val="Table Grid"/>
    <w:basedOn w:val="TableNormal"/>
    <w:uiPriority w:val="39"/>
    <w:rsid w:val="00E0485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%5e%5e%5e1.BBTEC\&#3627;&#3609;&#3633;&#3591;&#3626;&#3639;&#3629;&#3649;&#3592;&#3657;&#3591;&#3648;&#3586;&#3657;&#3634;%20Site\Better%20Together%20-%20TUC.dotx" TargetMode="External"/></Relationships>
</file>

<file path=word/theme/theme1.xml><?xml version="1.0" encoding="utf-8"?>
<a:theme xmlns:a="http://schemas.openxmlformats.org/drawingml/2006/main" name="Office Theme">
  <a:themeElements>
    <a:clrScheme name="Better Together">
      <a:dk1>
        <a:srgbClr val="000F3C"/>
      </a:dk1>
      <a:lt1>
        <a:srgbClr val="FFFFFF"/>
      </a:lt1>
      <a:dk2>
        <a:srgbClr val="2D28CD"/>
      </a:dk2>
      <a:lt2>
        <a:srgbClr val="E8DED3"/>
      </a:lt2>
      <a:accent1>
        <a:srgbClr val="FF0000"/>
      </a:accent1>
      <a:accent2>
        <a:srgbClr val="B3207A"/>
      </a:accent2>
      <a:accent3>
        <a:srgbClr val="6F60A9"/>
      </a:accent3>
      <a:accent4>
        <a:srgbClr val="00C8FF"/>
      </a:accent4>
      <a:accent5>
        <a:srgbClr val="FAED3C"/>
      </a:accent5>
      <a:accent6>
        <a:srgbClr val="FF4173"/>
      </a:accent6>
      <a:hlink>
        <a:srgbClr val="007AD0"/>
      </a:hlink>
      <a:folHlink>
        <a:srgbClr val="76767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Better Together - TUC.dotx</Template>
  <TotalTime>1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Thanida Thamjaibun</cp:lastModifiedBy>
  <cp:revision>3</cp:revision>
  <cp:lastPrinted>2026-04-01T03:55:00Z</cp:lastPrinted>
  <dcterms:created xsi:type="dcterms:W3CDTF">2026-04-01T03:52:00Z</dcterms:created>
  <dcterms:modified xsi:type="dcterms:W3CDTF">2026-04-01T03:56:00Z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7,8,9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f604d2c9-1577-460e-b668-57374a0216c3_Enabled">
    <vt:lpwstr>true</vt:lpwstr>
  </property>
  <property fmtid="{D5CDD505-2E9C-101B-9397-08002B2CF9AE}" pid="6" name="MSIP_Label_f604d2c9-1577-460e-b668-57374a0216c3_SetDate">
    <vt:lpwstr>2023-07-31T03:33:18Z</vt:lpwstr>
  </property>
  <property fmtid="{D5CDD505-2E9C-101B-9397-08002B2CF9AE}" pid="7" name="MSIP_Label_f604d2c9-1577-460e-b668-57374a0216c3_Method">
    <vt:lpwstr>Standard</vt:lpwstr>
  </property>
  <property fmtid="{D5CDD505-2E9C-101B-9397-08002B2CF9AE}" pid="8" name="MSIP_Label_f604d2c9-1577-460e-b668-57374a0216c3_Name">
    <vt:lpwstr>f604d2c9-1577-460e-b668-57374a0216c3</vt:lpwstr>
  </property>
  <property fmtid="{D5CDD505-2E9C-101B-9397-08002B2CF9AE}" pid="9" name="MSIP_Label_f604d2c9-1577-460e-b668-57374a0216c3_SiteId">
    <vt:lpwstr>1676489c-5c72-46b7-ba63-9ab90c4aad44</vt:lpwstr>
  </property>
  <property fmtid="{D5CDD505-2E9C-101B-9397-08002B2CF9AE}" pid="10" name="MSIP_Label_f604d2c9-1577-460e-b668-57374a0216c3_ActionId">
    <vt:lpwstr>2a23de58-ee74-42b6-85bf-86bbdea8ed5f</vt:lpwstr>
  </property>
  <property fmtid="{D5CDD505-2E9C-101B-9397-08002B2CF9AE}" pid="11" name="MSIP_Label_f604d2c9-1577-460e-b668-57374a0216c3_ContentBits">
    <vt:lpwstr>2</vt:lpwstr>
  </property>
</Properties>
</file>